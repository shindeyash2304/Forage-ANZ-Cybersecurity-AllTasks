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5000" w:type="pct"/>
        <w:jc w:val="center"/>
        <w:tblLayout w:type="fixed"/>
        <w:tblCellMar>
          <w:left w:w="0" w:type="dxa"/>
          <w:right w:w="0" w:type="dxa"/>
        </w:tblCellMar>
        <w:tblLook w:val="0600" w:firstRow="0" w:lastRow="0" w:firstColumn="0" w:lastColumn="0" w:noHBand="1" w:noVBand="1"/>
        <w:tblDescription w:val="Header layout table"/>
      </w:tblPr>
      <w:tblGrid>
        <w:gridCol w:w="10800"/>
      </w:tblGrid>
      <w:tr w:rsidR="00A66B18" w:rsidRPr="000115B1" w14:paraId="6FF6869D" w14:textId="77777777" w:rsidTr="00A6783B">
        <w:trPr>
          <w:trHeight w:val="270"/>
          <w:jc w:val="center"/>
        </w:trPr>
        <w:tc>
          <w:tcPr>
            <w:tcW w:w="10800" w:type="dxa"/>
          </w:tcPr>
          <w:p w14:paraId="323680C3" w14:textId="77777777" w:rsidR="00A66B18" w:rsidRPr="000115B1" w:rsidRDefault="00401569" w:rsidP="00A66B18">
            <w:pPr>
              <w:pStyle w:val="ContactInfo"/>
              <w:rPr>
                <w:color w:val="auto"/>
                <w:szCs w:val="24"/>
              </w:rPr>
            </w:pPr>
            <w:r w:rsidRPr="000115B1">
              <w:rPr>
                <w:noProof/>
                <w:color w:val="auto"/>
                <w:szCs w:val="24"/>
                <w:lang w:eastAsia="en-US"/>
              </w:rPr>
              <w:drawing>
                <wp:inline distT="0" distB="0" distL="0" distR="0" wp14:anchorId="18565832" wp14:editId="4382419E">
                  <wp:extent cx="2950845" cy="120078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0845" cy="1200785"/>
                          </a:xfrm>
                          <a:prstGeom prst="rect">
                            <a:avLst/>
                          </a:prstGeom>
                          <a:noFill/>
                        </pic:spPr>
                      </pic:pic>
                    </a:graphicData>
                  </a:graphic>
                </wp:inline>
              </w:drawing>
            </w:r>
          </w:p>
        </w:tc>
      </w:tr>
    </w:tbl>
    <w:p w14:paraId="5F9723B4" w14:textId="1B592088" w:rsidR="00A66B18" w:rsidRDefault="00A66B18">
      <w:pPr>
        <w:rPr>
          <w:color w:val="auto"/>
          <w:szCs w:val="24"/>
        </w:rPr>
      </w:pPr>
    </w:p>
    <w:p w14:paraId="7DF40AEE" w14:textId="77777777" w:rsidR="000115B1" w:rsidRDefault="000115B1">
      <w:pPr>
        <w:rPr>
          <w:color w:val="auto"/>
          <w:szCs w:val="24"/>
        </w:rPr>
      </w:pPr>
    </w:p>
    <w:p w14:paraId="3919BE02" w14:textId="77777777" w:rsidR="000115B1" w:rsidRDefault="000115B1">
      <w:pPr>
        <w:rPr>
          <w:color w:val="auto"/>
          <w:szCs w:val="24"/>
        </w:rPr>
      </w:pPr>
    </w:p>
    <w:p w14:paraId="7A3D7187" w14:textId="77777777" w:rsidR="000115B1" w:rsidRDefault="000115B1">
      <w:pPr>
        <w:rPr>
          <w:color w:val="auto"/>
          <w:szCs w:val="24"/>
        </w:rPr>
      </w:pPr>
    </w:p>
    <w:p w14:paraId="085F2430" w14:textId="77777777" w:rsidR="000115B1" w:rsidRPr="000115B1" w:rsidRDefault="000115B1">
      <w:pPr>
        <w:rPr>
          <w:color w:val="auto"/>
          <w:szCs w:val="24"/>
        </w:rPr>
      </w:pPr>
    </w:p>
    <w:p w14:paraId="4441952B" w14:textId="41A8F419" w:rsidR="00A25DE7" w:rsidRPr="000115B1" w:rsidRDefault="00CC2903" w:rsidP="00A25DE7">
      <w:pPr>
        <w:pStyle w:val="NormalWeb"/>
        <w:spacing w:before="0" w:beforeAutospacing="0" w:after="0" w:afterAutospacing="0"/>
        <w:rPr>
          <w:rFonts w:ascii="Calibri" w:eastAsia="Times New Roman" w:hAnsi="Calibri" w:cs="Calibri"/>
          <w:lang w:eastAsia="en-AU"/>
        </w:rPr>
      </w:pPr>
      <w:r w:rsidRPr="000115B1">
        <w:rPr>
          <w:rFonts w:ascii="Calibri" w:eastAsia="Times New Roman" w:hAnsi="Calibri" w:cs="Calibri"/>
          <w:noProof/>
          <w:lang w:eastAsia="en-US"/>
        </w:rPr>
        <mc:AlternateContent>
          <mc:Choice Requires="wps">
            <w:drawing>
              <wp:anchor distT="0" distB="0" distL="114300" distR="114300" simplePos="0" relativeHeight="251660288" behindDoc="0" locked="0" layoutInCell="1" allowOverlap="1" wp14:anchorId="3EF2DBB2" wp14:editId="54D136CC">
                <wp:simplePos x="0" y="0"/>
                <wp:positionH relativeFrom="column">
                  <wp:posOffset>0</wp:posOffset>
                </wp:positionH>
                <wp:positionV relativeFrom="paragraph">
                  <wp:posOffset>53340</wp:posOffset>
                </wp:positionV>
                <wp:extent cx="7086600" cy="591185"/>
                <wp:effectExtent l="0" t="0" r="12700" b="18415"/>
                <wp:wrapNone/>
                <wp:docPr id="3" name="Text Box 3"/>
                <wp:cNvGraphicFramePr/>
                <a:graphic xmlns:a="http://schemas.openxmlformats.org/drawingml/2006/main">
                  <a:graphicData uri="http://schemas.microsoft.com/office/word/2010/wordprocessingShape">
                    <wps:wsp>
                      <wps:cNvSpPr txBox="1"/>
                      <wps:spPr>
                        <a:xfrm>
                          <a:off x="0" y="0"/>
                          <a:ext cx="7086600" cy="591185"/>
                        </a:xfrm>
                        <a:prstGeom prst="rect">
                          <a:avLst/>
                        </a:prstGeom>
                        <a:solidFill>
                          <a:schemeClr val="tx1"/>
                        </a:solidFill>
                        <a:ln w="6350">
                          <a:solidFill>
                            <a:prstClr val="black"/>
                          </a:solidFill>
                        </a:ln>
                      </wps:spPr>
                      <wps:txbx>
                        <w:txbxContent>
                          <w:p w14:paraId="58DC57DE" w14:textId="0B7DA9DE" w:rsidR="00293FCE" w:rsidRPr="00CE6CB7" w:rsidRDefault="007263BB" w:rsidP="00293FCE">
                            <w:pPr>
                              <w:spacing w:before="0" w:after="0"/>
                              <w:ind w:left="0" w:right="0"/>
                              <w:rPr>
                                <w:b/>
                                <w:bCs/>
                                <w:noProof/>
                                <w:color w:val="FFFFFF" w:themeColor="background1"/>
                                <w:lang w:val="en-AU" w:eastAsia="en-AU"/>
                              </w:rPr>
                            </w:pPr>
                            <w:r>
                              <w:rPr>
                                <w:b/>
                                <w:bCs/>
                                <w:noProof/>
                                <w:color w:val="FFFFFF" w:themeColor="background1"/>
                                <w:lang w:val="en-AU" w:eastAsia="en-AU"/>
                              </w:rPr>
                              <w:t xml:space="preserve">Provide a report on your findings from the pcap file and outline what processes </w:t>
                            </w:r>
                            <w:r w:rsidR="003F3FD4">
                              <w:rPr>
                                <w:b/>
                                <w:bCs/>
                                <w:noProof/>
                                <w:color w:val="FFFFFF" w:themeColor="background1"/>
                                <w:lang w:val="en-AU" w:eastAsia="en-AU"/>
                              </w:rPr>
                              <w:t xml:space="preserve">/ the steps </w:t>
                            </w:r>
                            <w:r>
                              <w:rPr>
                                <w:b/>
                                <w:bCs/>
                                <w:noProof/>
                                <w:color w:val="FFFFFF" w:themeColor="background1"/>
                                <w:lang w:val="en-AU" w:eastAsia="en-AU"/>
                              </w:rPr>
                              <w:t>you followed to achieve this.</w:t>
                            </w:r>
                            <w:r w:rsidR="00CC2903">
                              <w:rPr>
                                <w:b/>
                                <w:bCs/>
                                <w:noProof/>
                                <w:color w:val="FFFFFF" w:themeColor="background1"/>
                                <w:lang w:val="en-AU" w:eastAsia="en-AU"/>
                              </w:rPr>
                              <w:t xml:space="preserve"> Here are each of your sub-tasks with additional instructions.</w:t>
                            </w:r>
                            <w:r w:rsidR="0018151F">
                              <w:rPr>
                                <w:b/>
                                <w:bCs/>
                                <w:noProof/>
                                <w:color w:val="FFFFFF" w:themeColor="background1"/>
                                <w:lang w:val="en-AU" w:eastAsia="en-AU"/>
                              </w:rPr>
                              <w:t xml:space="preserve"> Please record your findings </w:t>
                            </w:r>
                            <w:r w:rsidR="00AC4F11">
                              <w:rPr>
                                <w:b/>
                                <w:bCs/>
                                <w:noProof/>
                                <w:color w:val="FFFFFF" w:themeColor="background1"/>
                                <w:lang w:val="en-AU" w:eastAsia="en-AU"/>
                              </w:rPr>
                              <w:t>under</w:t>
                            </w:r>
                            <w:r w:rsidR="003F3FD4">
                              <w:rPr>
                                <w:b/>
                                <w:bCs/>
                                <w:noProof/>
                                <w:color w:val="FFFFFF" w:themeColor="background1"/>
                                <w:lang w:val="en-AU" w:eastAsia="en-AU"/>
                              </w:rPr>
                              <w:t xml:space="preserve"> each sub-task title.</w:t>
                            </w:r>
                          </w:p>
                          <w:p w14:paraId="1823B54B" w14:textId="77777777" w:rsidR="00293FCE" w:rsidRPr="00CE6CB7" w:rsidRDefault="00293FCE">
                            <w:pPr>
                              <w:ind w:left="0"/>
                              <w:rPr>
                                <w:b/>
                                <w:bCs/>
                                <w:color w:val="FFFFFF" w:themeColor="background1"/>
                              </w:rPr>
                            </w:pPr>
                          </w:p>
                          <w:p w14:paraId="2CEEC953" w14:textId="77777777" w:rsidR="00293FCE" w:rsidRPr="00CE6CB7" w:rsidRDefault="00293FCE">
                            <w:pPr>
                              <w:rPr>
                                <w:b/>
                                <w:bCs/>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F2DBB2" id="_x0000_t202" coordsize="21600,21600" o:spt="202" path="m,l,21600r21600,l21600,xe">
                <v:stroke joinstyle="miter"/>
                <v:path gradientshapeok="t" o:connecttype="rect"/>
              </v:shapetype>
              <v:shape id="Text Box 3" o:spid="_x0000_s1026" type="#_x0000_t202" style="position:absolute;left:0;text-align:left;margin-left:0;margin-top:4.2pt;width:558pt;height:4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" fillcolor="black [3213]" strokeweight=".5pt">
                <v:textbox>
                  <w:txbxContent>
                    <w:p w14:paraId="58DC57DE" w14:textId="0B7DA9DE" w:rsidR="00293FCE" w:rsidRPr="00CE6CB7" w:rsidRDefault="007263BB" w:rsidP="00293FCE">
                      <w:pPr>
                        <w:spacing w:before="0" w:after="0"/>
                        <w:ind w:left="0" w:right="0"/>
                        <w:rPr>
                          <w:b/>
                          <w:bCs/>
                          <w:noProof/>
                          <w:color w:val="FFFFFF" w:themeColor="background1"/>
                          <w:lang w:val="en-AU" w:eastAsia="en-AU"/>
                        </w:rPr>
                      </w:pPr>
                      <w:r>
                        <w:rPr>
                          <w:b/>
                          <w:bCs/>
                          <w:noProof/>
                          <w:color w:val="FFFFFF" w:themeColor="background1"/>
                          <w:lang w:val="en-AU" w:eastAsia="en-AU"/>
                        </w:rPr>
                        <w:t xml:space="preserve">Provide a report on your findings from the pcap file and outline what processes </w:t>
                      </w:r>
                      <w:r w:rsidR="003F3FD4">
                        <w:rPr>
                          <w:b/>
                          <w:bCs/>
                          <w:noProof/>
                          <w:color w:val="FFFFFF" w:themeColor="background1"/>
                          <w:lang w:val="en-AU" w:eastAsia="en-AU"/>
                        </w:rPr>
                        <w:t xml:space="preserve">/ the steps </w:t>
                      </w:r>
                      <w:r>
                        <w:rPr>
                          <w:b/>
                          <w:bCs/>
                          <w:noProof/>
                          <w:color w:val="FFFFFF" w:themeColor="background1"/>
                          <w:lang w:val="en-AU" w:eastAsia="en-AU"/>
                        </w:rPr>
                        <w:t>you followed to achieve this.</w:t>
                      </w:r>
                      <w:r w:rsidR="00CC2903">
                        <w:rPr>
                          <w:b/>
                          <w:bCs/>
                          <w:noProof/>
                          <w:color w:val="FFFFFF" w:themeColor="background1"/>
                          <w:lang w:val="en-AU" w:eastAsia="en-AU"/>
                        </w:rPr>
                        <w:t xml:space="preserve"> Here are each of your sub-tasks with additional instructions.</w:t>
                      </w:r>
                      <w:r w:rsidR="0018151F">
                        <w:rPr>
                          <w:b/>
                          <w:bCs/>
                          <w:noProof/>
                          <w:color w:val="FFFFFF" w:themeColor="background1"/>
                          <w:lang w:val="en-AU" w:eastAsia="en-AU"/>
                        </w:rPr>
                        <w:t xml:space="preserve"> Please record your findings </w:t>
                      </w:r>
                      <w:r w:rsidR="00AC4F11">
                        <w:rPr>
                          <w:b/>
                          <w:bCs/>
                          <w:noProof/>
                          <w:color w:val="FFFFFF" w:themeColor="background1"/>
                          <w:lang w:val="en-AU" w:eastAsia="en-AU"/>
                        </w:rPr>
                        <w:t>under</w:t>
                      </w:r>
                      <w:r w:rsidR="003F3FD4">
                        <w:rPr>
                          <w:b/>
                          <w:bCs/>
                          <w:noProof/>
                          <w:color w:val="FFFFFF" w:themeColor="background1"/>
                          <w:lang w:val="en-AU" w:eastAsia="en-AU"/>
                        </w:rPr>
                        <w:t xml:space="preserve"> each sub-task title.</w:t>
                      </w:r>
                    </w:p>
                    <w:p w14:paraId="1823B54B" w14:textId="77777777" w:rsidR="00293FCE" w:rsidRPr="00CE6CB7" w:rsidRDefault="00293FCE">
                      <w:pPr>
                        <w:ind w:left="0"/>
                        <w:rPr>
                          <w:b/>
                          <w:bCs/>
                          <w:color w:val="FFFFFF" w:themeColor="background1"/>
                        </w:rPr>
                      </w:pPr>
                    </w:p>
                    <w:p w14:paraId="2CEEC953" w14:textId="77777777" w:rsidR="00293FCE" w:rsidRPr="00CE6CB7" w:rsidRDefault="00293FCE">
                      <w:pPr>
                        <w:rPr>
                          <w:b/>
                          <w:bCs/>
                          <w:color w:val="FFFFFF" w:themeColor="background1"/>
                        </w:rPr>
                      </w:pPr>
                    </w:p>
                  </w:txbxContent>
                </v:textbox>
              </v:shape>
            </w:pict>
          </mc:Fallback>
        </mc:AlternateContent>
      </w:r>
    </w:p>
    <w:p w14:paraId="4AE4E9ED" w14:textId="2D44C0E6" w:rsidR="00F33DD2" w:rsidRPr="000115B1" w:rsidRDefault="00982F7C" w:rsidP="00630C37">
      <w:pPr>
        <w:spacing w:before="0" w:after="0"/>
        <w:ind w:left="0" w:right="0"/>
        <w:rPr>
          <w:rFonts w:ascii="Calibri" w:eastAsia="Times New Roman" w:hAnsi="Calibri" w:cs="Calibri"/>
          <w:color w:val="auto"/>
          <w:kern w:val="0"/>
          <w:szCs w:val="24"/>
          <w:lang w:eastAsia="en-AU"/>
        </w:rPr>
      </w:pPr>
      <w:r w:rsidRPr="000115B1">
        <w:rPr>
          <w:rFonts w:ascii="Calibri" w:eastAsia="Times New Roman" w:hAnsi="Calibri" w:cs="Calibri"/>
          <w:color w:val="auto"/>
          <w:kern w:val="0"/>
          <w:szCs w:val="24"/>
          <w:lang w:eastAsia="en-AU"/>
        </w:rPr>
        <w:br/>
      </w:r>
      <w:r w:rsidRPr="000115B1">
        <w:rPr>
          <w:rFonts w:ascii="Calibri" w:eastAsia="Times New Roman" w:hAnsi="Calibri" w:cs="Calibri"/>
          <w:color w:val="auto"/>
          <w:kern w:val="0"/>
          <w:szCs w:val="24"/>
          <w:lang w:eastAsia="en-AU"/>
        </w:rPr>
        <w:br/>
      </w:r>
      <w:r w:rsidR="008F3614" w:rsidRPr="000115B1">
        <w:rPr>
          <w:rFonts w:ascii="Calibri" w:eastAsia="Times New Roman" w:hAnsi="Calibri" w:cs="Calibri"/>
          <w:color w:val="auto"/>
          <w:kern w:val="0"/>
          <w:szCs w:val="24"/>
          <w:lang w:eastAsia="en-AU"/>
        </w:rPr>
        <w:br/>
      </w:r>
    </w:p>
    <w:p w14:paraId="7399C45B" w14:textId="2B829041" w:rsidR="007263BB" w:rsidRPr="000115B1" w:rsidRDefault="007263BB" w:rsidP="00630C37">
      <w:pPr>
        <w:spacing w:before="0" w:after="0"/>
        <w:ind w:left="0" w:right="0"/>
        <w:rPr>
          <w:rFonts w:ascii="Franklin Gothic Medium" w:eastAsia="Times New Roman" w:hAnsi="Franklin Gothic Medium" w:cs="Calibri"/>
          <w:color w:val="auto"/>
          <w:kern w:val="0"/>
          <w:szCs w:val="24"/>
          <w:lang w:eastAsia="en-AU"/>
        </w:rPr>
      </w:pPr>
      <w:r w:rsidRPr="000115B1">
        <w:rPr>
          <w:rFonts w:ascii="Franklin Gothic Medium" w:hAnsi="Franklin Gothic Medium"/>
          <w:b/>
          <w:bCs/>
          <w:noProof/>
          <w:color w:val="auto"/>
          <w:szCs w:val="24"/>
          <w:lang w:val="en-AU" w:eastAsia="en-AU"/>
        </w:rPr>
        <w:t xml:space="preserve">Sub-task 1: </w:t>
      </w:r>
    </w:p>
    <w:p w14:paraId="6D0EB9E3" w14:textId="77777777" w:rsidR="00630C37" w:rsidRPr="000115B1" w:rsidRDefault="00630C37" w:rsidP="00630C37">
      <w:pPr>
        <w:spacing w:before="0" w:after="0"/>
        <w:ind w:left="0" w:right="0"/>
        <w:rPr>
          <w:rFonts w:ascii="Franklin Gothic Medium" w:hAnsi="Franklin Gothic Medium"/>
          <w:noProof/>
          <w:color w:val="auto"/>
          <w:szCs w:val="24"/>
          <w:lang w:val="en-AU" w:eastAsia="en-AU"/>
        </w:rPr>
      </w:pPr>
    </w:p>
    <w:p w14:paraId="4724A719" w14:textId="4347D140" w:rsidR="00FF448C" w:rsidRDefault="00FF448C" w:rsidP="00630C37">
      <w:pPr>
        <w:spacing w:before="0" w:after="0"/>
        <w:ind w:left="0" w:right="0"/>
        <w:rPr>
          <w:rFonts w:ascii="Franklin Gothic Medium" w:hAnsi="Franklin Gothic Medium"/>
          <w:noProof/>
          <w:color w:val="auto"/>
          <w:szCs w:val="24"/>
          <w:lang w:val="en-AU" w:eastAsia="en-AU"/>
        </w:rPr>
      </w:pPr>
      <w:r w:rsidRPr="000115B1">
        <w:rPr>
          <w:rFonts w:ascii="Franklin Gothic Medium" w:hAnsi="Franklin Gothic Medium"/>
          <w:noProof/>
          <w:color w:val="auto"/>
          <w:szCs w:val="24"/>
          <w:lang w:val="en-AU" w:eastAsia="en-AU"/>
        </w:rPr>
        <w:t>Step 01 : I downloaded the pcap file, then I opened it using wireshark which is already installed in my laptop</w:t>
      </w:r>
      <w:r w:rsidR="002E6FBE">
        <w:rPr>
          <w:rFonts w:ascii="Franklin Gothic Medium" w:hAnsi="Franklin Gothic Medium"/>
          <w:noProof/>
          <w:color w:val="auto"/>
          <w:szCs w:val="24"/>
          <w:lang w:val="en-AU" w:eastAsia="en-AU"/>
        </w:rPr>
        <w:t xml:space="preserve"> as shown in the image 1.0 </w:t>
      </w:r>
      <w:r w:rsidR="000115B1" w:rsidRPr="000115B1">
        <w:rPr>
          <w:rFonts w:ascii="Franklin Gothic Medium" w:hAnsi="Franklin Gothic Medium"/>
          <w:noProof/>
          <w:color w:val="auto"/>
          <w:szCs w:val="24"/>
          <w:lang w:val="en-AU" w:eastAsia="en-AU"/>
        </w:rPr>
        <w:t>.</w:t>
      </w:r>
      <w:r w:rsidR="002E6FBE">
        <w:rPr>
          <w:rFonts w:ascii="Franklin Gothic Medium" w:hAnsi="Franklin Gothic Medium"/>
          <w:noProof/>
          <w:color w:val="auto"/>
          <w:szCs w:val="24"/>
          <w:lang w:val="en-AU" w:eastAsia="en-AU"/>
        </w:rPr>
        <w:t xml:space="preserve"> </w:t>
      </w:r>
    </w:p>
    <w:p w14:paraId="346A4044" w14:textId="77777777" w:rsidR="002E6FBE" w:rsidRDefault="002E6FBE" w:rsidP="00630C37">
      <w:pPr>
        <w:spacing w:before="0" w:after="0"/>
        <w:ind w:left="0" w:right="0"/>
        <w:rPr>
          <w:rFonts w:ascii="Franklin Gothic Medium" w:hAnsi="Franklin Gothic Medium"/>
          <w:noProof/>
          <w:color w:val="auto"/>
          <w:szCs w:val="24"/>
          <w:lang w:val="en-AU" w:eastAsia="en-AU"/>
        </w:rPr>
      </w:pPr>
    </w:p>
    <w:p w14:paraId="393EDB6C" w14:textId="4F638BCD" w:rsidR="002E6FBE" w:rsidRDefault="002E6FBE" w:rsidP="00630C37">
      <w:pPr>
        <w:spacing w:before="0" w:after="0"/>
        <w:ind w:left="0" w:right="0"/>
        <w:rPr>
          <w:rFonts w:ascii="Franklin Gothic Medium" w:hAnsi="Franklin Gothic Medium"/>
          <w:noProof/>
          <w:color w:val="auto"/>
          <w:szCs w:val="24"/>
          <w:lang w:val="en-AU" w:eastAsia="en-AU"/>
        </w:rPr>
      </w:pPr>
      <w:r w:rsidRPr="002E6FBE">
        <w:rPr>
          <w:rFonts w:ascii="Franklin Gothic Medium" w:hAnsi="Franklin Gothic Medium"/>
          <w:noProof/>
          <w:color w:val="auto"/>
          <w:szCs w:val="24"/>
          <w:lang w:val="en-AU" w:eastAsia="en-AU"/>
        </w:rPr>
        <w:drawing>
          <wp:inline distT="0" distB="0" distL="0" distR="0" wp14:anchorId="38F71F19" wp14:editId="5388B8B5">
            <wp:extent cx="3683000" cy="2744100"/>
            <wp:effectExtent l="0" t="0" r="0" b="0"/>
            <wp:docPr id="389017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17214" name=""/>
                    <pic:cNvPicPr/>
                  </pic:nvPicPr>
                  <pic:blipFill>
                    <a:blip r:embed="rId11"/>
                    <a:stretch>
                      <a:fillRect/>
                    </a:stretch>
                  </pic:blipFill>
                  <pic:spPr>
                    <a:xfrm>
                      <a:off x="0" y="0"/>
                      <a:ext cx="3692136" cy="2750907"/>
                    </a:xfrm>
                    <a:prstGeom prst="rect">
                      <a:avLst/>
                    </a:prstGeom>
                  </pic:spPr>
                </pic:pic>
              </a:graphicData>
            </a:graphic>
          </wp:inline>
        </w:drawing>
      </w:r>
    </w:p>
    <w:p w14:paraId="37A130F1" w14:textId="1EDDDD92" w:rsidR="002E6FBE" w:rsidRDefault="002E6FBE" w:rsidP="00630C37">
      <w:pPr>
        <w:spacing w:before="0" w:after="0"/>
        <w:ind w:left="0" w:right="0"/>
        <w:rPr>
          <w:rFonts w:ascii="Franklin Gothic Medium" w:hAnsi="Franklin Gothic Medium"/>
          <w:noProof/>
          <w:color w:val="auto"/>
          <w:szCs w:val="24"/>
          <w:lang w:val="en-AU" w:eastAsia="en-AU"/>
        </w:rPr>
      </w:pPr>
      <w:r>
        <w:rPr>
          <w:rFonts w:ascii="Franklin Gothic Medium" w:hAnsi="Franklin Gothic Medium"/>
          <w:noProof/>
          <w:color w:val="auto"/>
          <w:szCs w:val="24"/>
          <w:lang w:val="en-AU" w:eastAsia="en-AU"/>
        </w:rPr>
        <w:t>1.0</w:t>
      </w:r>
    </w:p>
    <w:p w14:paraId="6A7C9505" w14:textId="77777777" w:rsidR="002E6FBE" w:rsidRDefault="002E6FBE" w:rsidP="00630C37">
      <w:pPr>
        <w:spacing w:before="0" w:after="0"/>
        <w:ind w:left="0" w:right="0"/>
        <w:rPr>
          <w:rFonts w:ascii="Franklin Gothic Medium" w:hAnsi="Franklin Gothic Medium"/>
          <w:noProof/>
          <w:color w:val="auto"/>
          <w:szCs w:val="24"/>
          <w:lang w:val="en-AU" w:eastAsia="en-AU"/>
        </w:rPr>
      </w:pPr>
    </w:p>
    <w:p w14:paraId="0E3D4F13" w14:textId="77777777" w:rsidR="002E6FBE" w:rsidRDefault="002E6FBE" w:rsidP="00630C37">
      <w:pPr>
        <w:spacing w:before="0" w:after="0"/>
        <w:ind w:left="0" w:right="0"/>
        <w:rPr>
          <w:rFonts w:ascii="Franklin Gothic Medium" w:hAnsi="Franklin Gothic Medium"/>
          <w:noProof/>
          <w:color w:val="auto"/>
          <w:szCs w:val="24"/>
          <w:lang w:val="en-AU" w:eastAsia="en-AU"/>
        </w:rPr>
      </w:pPr>
    </w:p>
    <w:p w14:paraId="2204D225" w14:textId="77777777" w:rsidR="002E6FBE" w:rsidRDefault="002E6FBE" w:rsidP="00630C37">
      <w:pPr>
        <w:spacing w:before="0" w:after="0"/>
        <w:ind w:left="0" w:right="0"/>
        <w:rPr>
          <w:rFonts w:ascii="Franklin Gothic Medium" w:hAnsi="Franklin Gothic Medium"/>
          <w:noProof/>
          <w:color w:val="auto"/>
          <w:szCs w:val="24"/>
          <w:lang w:val="en-AU" w:eastAsia="en-AU"/>
        </w:rPr>
      </w:pPr>
    </w:p>
    <w:p w14:paraId="1A10C2F3" w14:textId="77777777" w:rsidR="002E6FBE" w:rsidRDefault="002E6FBE" w:rsidP="00630C37">
      <w:pPr>
        <w:spacing w:before="0" w:after="0"/>
        <w:ind w:left="0" w:right="0"/>
        <w:rPr>
          <w:rFonts w:ascii="Franklin Gothic Medium" w:hAnsi="Franklin Gothic Medium"/>
          <w:noProof/>
          <w:color w:val="auto"/>
          <w:szCs w:val="24"/>
          <w:lang w:val="en-AU" w:eastAsia="en-AU"/>
        </w:rPr>
      </w:pPr>
    </w:p>
    <w:p w14:paraId="5C4CA64A" w14:textId="77777777" w:rsidR="002E6FBE" w:rsidRDefault="002E6FBE" w:rsidP="00630C37">
      <w:pPr>
        <w:spacing w:before="0" w:after="0"/>
        <w:ind w:left="0" w:right="0"/>
        <w:rPr>
          <w:rFonts w:ascii="Franklin Gothic Medium" w:hAnsi="Franklin Gothic Medium"/>
          <w:noProof/>
          <w:color w:val="auto"/>
          <w:szCs w:val="24"/>
          <w:lang w:val="en-AU" w:eastAsia="en-AU"/>
        </w:rPr>
      </w:pPr>
    </w:p>
    <w:p w14:paraId="6CD1C75D" w14:textId="77777777" w:rsidR="002E6FBE" w:rsidRDefault="002E6FBE" w:rsidP="00630C37">
      <w:pPr>
        <w:spacing w:before="0" w:after="0"/>
        <w:ind w:left="0" w:right="0"/>
        <w:rPr>
          <w:rFonts w:ascii="Franklin Gothic Medium" w:hAnsi="Franklin Gothic Medium"/>
          <w:noProof/>
          <w:color w:val="auto"/>
          <w:szCs w:val="24"/>
          <w:lang w:val="en-AU" w:eastAsia="en-AU"/>
        </w:rPr>
      </w:pPr>
    </w:p>
    <w:p w14:paraId="3A3E8E74" w14:textId="77777777" w:rsidR="002E6FBE" w:rsidRPr="000115B1" w:rsidRDefault="002E6FBE" w:rsidP="00630C37">
      <w:pPr>
        <w:spacing w:before="0" w:after="0"/>
        <w:ind w:left="0" w:right="0"/>
        <w:rPr>
          <w:rFonts w:ascii="Franklin Gothic Medium" w:hAnsi="Franklin Gothic Medium"/>
          <w:noProof/>
          <w:color w:val="auto"/>
          <w:szCs w:val="24"/>
          <w:lang w:val="en-AU" w:eastAsia="en-AU"/>
        </w:rPr>
      </w:pPr>
    </w:p>
    <w:p w14:paraId="306D9F42" w14:textId="247105EB" w:rsidR="00FF448C" w:rsidRPr="000115B1" w:rsidRDefault="00FF448C" w:rsidP="00630C37">
      <w:pPr>
        <w:spacing w:before="0" w:after="0"/>
        <w:ind w:left="0" w:right="0"/>
        <w:rPr>
          <w:rFonts w:ascii="Franklin Gothic Medium" w:hAnsi="Franklin Gothic Medium"/>
          <w:noProof/>
          <w:color w:val="auto"/>
          <w:szCs w:val="24"/>
          <w:lang w:val="en-AU" w:eastAsia="en-AU"/>
        </w:rPr>
      </w:pPr>
      <w:r w:rsidRPr="000115B1">
        <w:rPr>
          <w:rFonts w:ascii="Franklin Gothic Medium" w:hAnsi="Franklin Gothic Medium"/>
          <w:noProof/>
          <w:color w:val="auto"/>
          <w:szCs w:val="24"/>
          <w:lang w:val="en-AU" w:eastAsia="en-AU"/>
        </w:rPr>
        <w:lastRenderedPageBreak/>
        <w:t>Step 02 : The interface will look like the image 1.1</w:t>
      </w:r>
      <w:r w:rsidR="000115B1" w:rsidRPr="000115B1">
        <w:rPr>
          <w:rFonts w:ascii="Franklin Gothic Medium" w:hAnsi="Franklin Gothic Medium"/>
          <w:noProof/>
          <w:color w:val="auto"/>
          <w:szCs w:val="24"/>
          <w:lang w:val="en-AU" w:eastAsia="en-AU"/>
        </w:rPr>
        <w:t xml:space="preserve"> .</w:t>
      </w:r>
    </w:p>
    <w:p w14:paraId="6852C381" w14:textId="77777777" w:rsidR="00FF448C" w:rsidRPr="000115B1" w:rsidRDefault="00FF448C" w:rsidP="00630C37">
      <w:pPr>
        <w:spacing w:before="0" w:after="0"/>
        <w:ind w:left="0" w:right="0"/>
        <w:rPr>
          <w:rFonts w:ascii="Franklin Gothic Medium" w:hAnsi="Franklin Gothic Medium"/>
          <w:noProof/>
          <w:color w:val="auto"/>
          <w:szCs w:val="24"/>
          <w:lang w:val="en-AU" w:eastAsia="en-AU"/>
        </w:rPr>
      </w:pPr>
    </w:p>
    <w:p w14:paraId="6BE737CC" w14:textId="642B330F" w:rsidR="00FF448C" w:rsidRPr="000115B1" w:rsidRDefault="00FF448C" w:rsidP="00630C37">
      <w:pPr>
        <w:spacing w:before="0" w:after="0"/>
        <w:ind w:left="0" w:right="0"/>
        <w:rPr>
          <w:rFonts w:ascii="Franklin Gothic Medium" w:hAnsi="Franklin Gothic Medium"/>
          <w:noProof/>
          <w:color w:val="auto"/>
          <w:szCs w:val="24"/>
          <w:lang w:val="en-AU" w:eastAsia="en-AU"/>
        </w:rPr>
      </w:pPr>
      <w:r w:rsidRPr="000115B1">
        <w:rPr>
          <w:rFonts w:ascii="Franklin Gothic Medium" w:hAnsi="Franklin Gothic Medium"/>
          <w:noProof/>
          <w:color w:val="auto"/>
          <w:szCs w:val="24"/>
          <w:lang w:val="en-AU" w:eastAsia="en-AU"/>
        </w:rPr>
        <w:drawing>
          <wp:inline distT="0" distB="0" distL="0" distR="0" wp14:anchorId="3E7CD765" wp14:editId="342B752F">
            <wp:extent cx="4965025" cy="2636520"/>
            <wp:effectExtent l="0" t="0" r="7620" b="0"/>
            <wp:docPr id="1697400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400591" name=""/>
                    <pic:cNvPicPr/>
                  </pic:nvPicPr>
                  <pic:blipFill>
                    <a:blip r:embed="rId12"/>
                    <a:stretch>
                      <a:fillRect/>
                    </a:stretch>
                  </pic:blipFill>
                  <pic:spPr>
                    <a:xfrm>
                      <a:off x="0" y="0"/>
                      <a:ext cx="4968679" cy="2638461"/>
                    </a:xfrm>
                    <a:prstGeom prst="rect">
                      <a:avLst/>
                    </a:prstGeom>
                  </pic:spPr>
                </pic:pic>
              </a:graphicData>
            </a:graphic>
          </wp:inline>
        </w:drawing>
      </w:r>
    </w:p>
    <w:p w14:paraId="6AD99B0F" w14:textId="4A496B59" w:rsidR="00FF448C" w:rsidRPr="000115B1" w:rsidRDefault="00FF448C" w:rsidP="00630C37">
      <w:pPr>
        <w:spacing w:before="0" w:after="0"/>
        <w:ind w:left="0" w:right="0"/>
        <w:rPr>
          <w:rFonts w:ascii="Franklin Gothic Medium" w:hAnsi="Franklin Gothic Medium"/>
          <w:noProof/>
          <w:color w:val="auto"/>
          <w:szCs w:val="24"/>
          <w:lang w:val="en-AU" w:eastAsia="en-AU"/>
        </w:rPr>
      </w:pPr>
      <w:r w:rsidRPr="000115B1">
        <w:rPr>
          <w:rFonts w:ascii="Franklin Gothic Medium" w:hAnsi="Franklin Gothic Medium"/>
          <w:noProof/>
          <w:color w:val="auto"/>
          <w:szCs w:val="24"/>
          <w:lang w:val="en-AU" w:eastAsia="en-AU"/>
        </w:rPr>
        <w:t>1.1</w:t>
      </w:r>
    </w:p>
    <w:p w14:paraId="263AE951" w14:textId="77777777" w:rsidR="000115B1" w:rsidRDefault="000115B1" w:rsidP="00630C37">
      <w:pPr>
        <w:spacing w:before="0" w:after="0"/>
        <w:ind w:left="0" w:right="0"/>
        <w:rPr>
          <w:rFonts w:ascii="Franklin Gothic Medium" w:hAnsi="Franklin Gothic Medium"/>
          <w:noProof/>
          <w:color w:val="auto"/>
          <w:szCs w:val="24"/>
          <w:lang w:val="en-AU" w:eastAsia="en-AU"/>
        </w:rPr>
      </w:pPr>
    </w:p>
    <w:p w14:paraId="3D877196" w14:textId="248BE773" w:rsidR="00FF448C" w:rsidRPr="000115B1" w:rsidRDefault="00FF448C" w:rsidP="00630C37">
      <w:pPr>
        <w:spacing w:before="0" w:after="0"/>
        <w:ind w:left="0" w:right="0"/>
        <w:rPr>
          <w:rFonts w:ascii="Franklin Gothic Medium" w:hAnsi="Franklin Gothic Medium"/>
          <w:noProof/>
          <w:color w:val="auto"/>
          <w:szCs w:val="24"/>
          <w:lang w:val="en-AU" w:eastAsia="en-AU"/>
        </w:rPr>
      </w:pPr>
      <w:r w:rsidRPr="000115B1">
        <w:rPr>
          <w:rFonts w:ascii="Franklin Gothic Medium" w:hAnsi="Franklin Gothic Medium"/>
          <w:noProof/>
          <w:color w:val="auto"/>
          <w:szCs w:val="24"/>
          <w:lang w:val="en-AU" w:eastAsia="en-AU"/>
        </w:rPr>
        <w:t>Step 03: Searched “http” in the search box as show in the image 1.2</w:t>
      </w:r>
      <w:r w:rsidR="000115B1" w:rsidRPr="000115B1">
        <w:rPr>
          <w:rFonts w:ascii="Franklin Gothic Medium" w:hAnsi="Franklin Gothic Medium"/>
          <w:noProof/>
          <w:color w:val="auto"/>
          <w:szCs w:val="24"/>
          <w:lang w:val="en-AU" w:eastAsia="en-AU"/>
        </w:rPr>
        <w:t xml:space="preserve"> .</w:t>
      </w:r>
    </w:p>
    <w:p w14:paraId="76D03AAB" w14:textId="33EE272E" w:rsidR="00FF448C" w:rsidRPr="000115B1" w:rsidRDefault="000115B1" w:rsidP="00630C37">
      <w:pPr>
        <w:spacing w:before="0" w:after="0"/>
        <w:ind w:left="0" w:right="0"/>
        <w:rPr>
          <w:rFonts w:ascii="Franklin Gothic Medium" w:hAnsi="Franklin Gothic Medium"/>
          <w:noProof/>
          <w:color w:val="auto"/>
          <w:szCs w:val="24"/>
          <w:lang w:val="en-AU" w:eastAsia="en-AU"/>
        </w:rPr>
      </w:pPr>
      <w:r w:rsidRPr="000115B1">
        <w:rPr>
          <w:rFonts w:ascii="Franklin Gothic Medium" w:hAnsi="Franklin Gothic Medium"/>
          <w:noProof/>
          <w:color w:val="auto"/>
          <w:szCs w:val="24"/>
          <w:lang w:val="en-AU" w:eastAsia="en-AU"/>
        </w:rPr>
        <w:t xml:space="preserve"> </w:t>
      </w:r>
    </w:p>
    <w:p w14:paraId="7AC4336A" w14:textId="4A621FCE" w:rsidR="00FF448C" w:rsidRPr="000115B1" w:rsidRDefault="00FF448C" w:rsidP="00630C37">
      <w:pPr>
        <w:spacing w:before="0" w:after="0"/>
        <w:ind w:left="0" w:right="0"/>
        <w:rPr>
          <w:rFonts w:ascii="Franklin Gothic Medium" w:hAnsi="Franklin Gothic Medium"/>
          <w:noProof/>
          <w:color w:val="auto"/>
          <w:szCs w:val="24"/>
          <w:lang w:val="en-AU" w:eastAsia="en-AU"/>
        </w:rPr>
      </w:pPr>
      <w:r w:rsidRPr="000115B1">
        <w:rPr>
          <w:rFonts w:ascii="Franklin Gothic Medium" w:hAnsi="Franklin Gothic Medium"/>
          <w:noProof/>
          <w:color w:val="auto"/>
          <w:szCs w:val="24"/>
          <w:lang w:val="en-AU" w:eastAsia="en-AU"/>
        </w:rPr>
        <w:drawing>
          <wp:inline distT="0" distB="0" distL="0" distR="0" wp14:anchorId="316AEE30" wp14:editId="7416DF61">
            <wp:extent cx="6184665" cy="3537857"/>
            <wp:effectExtent l="0" t="0" r="6985" b="5715"/>
            <wp:docPr id="209660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07565" name=""/>
                    <pic:cNvPicPr/>
                  </pic:nvPicPr>
                  <pic:blipFill>
                    <a:blip r:embed="rId13"/>
                    <a:stretch>
                      <a:fillRect/>
                    </a:stretch>
                  </pic:blipFill>
                  <pic:spPr>
                    <a:xfrm>
                      <a:off x="0" y="0"/>
                      <a:ext cx="6217776" cy="3556797"/>
                    </a:xfrm>
                    <a:prstGeom prst="rect">
                      <a:avLst/>
                    </a:prstGeom>
                  </pic:spPr>
                </pic:pic>
              </a:graphicData>
            </a:graphic>
          </wp:inline>
        </w:drawing>
      </w:r>
    </w:p>
    <w:p w14:paraId="34258019" w14:textId="5489F86B" w:rsidR="00FF448C" w:rsidRPr="000115B1" w:rsidRDefault="00FF448C" w:rsidP="00630C37">
      <w:pPr>
        <w:spacing w:before="0" w:after="0"/>
        <w:ind w:left="0" w:right="0"/>
        <w:rPr>
          <w:rFonts w:ascii="Franklin Gothic Medium" w:hAnsi="Franklin Gothic Medium"/>
          <w:noProof/>
          <w:color w:val="auto"/>
          <w:szCs w:val="24"/>
          <w:lang w:val="en-AU" w:eastAsia="en-AU"/>
        </w:rPr>
      </w:pPr>
      <w:r w:rsidRPr="000115B1">
        <w:rPr>
          <w:rFonts w:ascii="Franklin Gothic Medium" w:hAnsi="Franklin Gothic Medium"/>
          <w:noProof/>
          <w:color w:val="auto"/>
          <w:szCs w:val="24"/>
          <w:lang w:val="en-AU" w:eastAsia="en-AU"/>
        </w:rPr>
        <w:t>1.2</w:t>
      </w:r>
    </w:p>
    <w:p w14:paraId="73357E6A" w14:textId="77777777" w:rsidR="0064068E" w:rsidRDefault="0064068E" w:rsidP="00630C37">
      <w:pPr>
        <w:spacing w:before="0" w:after="0"/>
        <w:ind w:left="0" w:right="0"/>
        <w:rPr>
          <w:rFonts w:ascii="Franklin Gothic Medium" w:hAnsi="Franklin Gothic Medium"/>
          <w:noProof/>
          <w:color w:val="auto"/>
          <w:szCs w:val="24"/>
          <w:lang w:val="en-AU" w:eastAsia="en-AU"/>
        </w:rPr>
      </w:pPr>
    </w:p>
    <w:p w14:paraId="4B2E9B06" w14:textId="77777777" w:rsidR="002E6FBE" w:rsidRDefault="002E6FBE" w:rsidP="00630C37">
      <w:pPr>
        <w:spacing w:before="0" w:after="0"/>
        <w:ind w:left="0" w:right="0"/>
        <w:rPr>
          <w:rFonts w:ascii="Franklin Gothic Medium" w:hAnsi="Franklin Gothic Medium"/>
          <w:noProof/>
          <w:color w:val="auto"/>
          <w:szCs w:val="24"/>
          <w:lang w:val="en-AU" w:eastAsia="en-AU"/>
        </w:rPr>
      </w:pPr>
    </w:p>
    <w:p w14:paraId="0DDDECA4" w14:textId="77777777" w:rsidR="002E6FBE" w:rsidRDefault="002E6FBE" w:rsidP="00630C37">
      <w:pPr>
        <w:spacing w:before="0" w:after="0"/>
        <w:ind w:left="0" w:right="0"/>
        <w:rPr>
          <w:rFonts w:ascii="Franklin Gothic Medium" w:hAnsi="Franklin Gothic Medium"/>
          <w:noProof/>
          <w:color w:val="auto"/>
          <w:szCs w:val="24"/>
          <w:lang w:val="en-AU" w:eastAsia="en-AU"/>
        </w:rPr>
      </w:pPr>
    </w:p>
    <w:p w14:paraId="4D36B1EC" w14:textId="77777777" w:rsidR="002E6FBE" w:rsidRDefault="002E6FBE" w:rsidP="00630C37">
      <w:pPr>
        <w:spacing w:before="0" w:after="0"/>
        <w:ind w:left="0" w:right="0"/>
        <w:rPr>
          <w:rFonts w:ascii="Franklin Gothic Medium" w:hAnsi="Franklin Gothic Medium"/>
          <w:noProof/>
          <w:color w:val="auto"/>
          <w:szCs w:val="24"/>
          <w:lang w:val="en-AU" w:eastAsia="en-AU"/>
        </w:rPr>
      </w:pPr>
    </w:p>
    <w:p w14:paraId="35D31187" w14:textId="77777777" w:rsidR="002E6FBE" w:rsidRDefault="002E6FBE" w:rsidP="00630C37">
      <w:pPr>
        <w:spacing w:before="0" w:after="0"/>
        <w:ind w:left="0" w:right="0"/>
        <w:rPr>
          <w:rFonts w:ascii="Franklin Gothic Medium" w:hAnsi="Franklin Gothic Medium"/>
          <w:noProof/>
          <w:color w:val="auto"/>
          <w:szCs w:val="24"/>
          <w:lang w:val="en-AU" w:eastAsia="en-AU"/>
        </w:rPr>
      </w:pPr>
    </w:p>
    <w:p w14:paraId="250E65AA" w14:textId="77777777" w:rsidR="002E6FBE" w:rsidRDefault="002E6FBE" w:rsidP="00630C37">
      <w:pPr>
        <w:spacing w:before="0" w:after="0"/>
        <w:ind w:left="0" w:right="0"/>
        <w:rPr>
          <w:rFonts w:ascii="Franklin Gothic Medium" w:hAnsi="Franklin Gothic Medium"/>
          <w:noProof/>
          <w:color w:val="auto"/>
          <w:szCs w:val="24"/>
          <w:lang w:val="en-AU" w:eastAsia="en-AU"/>
        </w:rPr>
      </w:pPr>
    </w:p>
    <w:p w14:paraId="36F9300A" w14:textId="77777777" w:rsidR="002E6FBE" w:rsidRDefault="002E6FBE" w:rsidP="00630C37">
      <w:pPr>
        <w:spacing w:before="0" w:after="0"/>
        <w:ind w:left="0" w:right="0"/>
        <w:rPr>
          <w:rFonts w:ascii="Franklin Gothic Medium" w:hAnsi="Franklin Gothic Medium"/>
          <w:noProof/>
          <w:color w:val="auto"/>
          <w:szCs w:val="24"/>
          <w:lang w:val="en-AU" w:eastAsia="en-AU"/>
        </w:rPr>
      </w:pPr>
    </w:p>
    <w:p w14:paraId="7F9F9B49" w14:textId="77777777" w:rsidR="002E6FBE" w:rsidRDefault="002E6FBE" w:rsidP="00630C37">
      <w:pPr>
        <w:spacing w:before="0" w:after="0"/>
        <w:ind w:left="0" w:right="0"/>
        <w:rPr>
          <w:rFonts w:ascii="Franklin Gothic Medium" w:hAnsi="Franklin Gothic Medium"/>
          <w:noProof/>
          <w:color w:val="auto"/>
          <w:szCs w:val="24"/>
          <w:lang w:val="en-AU" w:eastAsia="en-AU"/>
        </w:rPr>
      </w:pPr>
    </w:p>
    <w:p w14:paraId="2DF2BCB3" w14:textId="77777777" w:rsidR="002E6FBE" w:rsidRDefault="002E6FBE" w:rsidP="00630C37">
      <w:pPr>
        <w:spacing w:before="0" w:after="0"/>
        <w:ind w:left="0" w:right="0"/>
        <w:rPr>
          <w:rFonts w:ascii="Franklin Gothic Medium" w:hAnsi="Franklin Gothic Medium"/>
          <w:noProof/>
          <w:color w:val="auto"/>
          <w:szCs w:val="24"/>
          <w:lang w:val="en-AU" w:eastAsia="en-AU"/>
        </w:rPr>
      </w:pPr>
    </w:p>
    <w:p w14:paraId="6525B4FD" w14:textId="77777777" w:rsidR="002E6FBE" w:rsidRPr="000115B1" w:rsidRDefault="002E6FBE" w:rsidP="00630C37">
      <w:pPr>
        <w:spacing w:before="0" w:after="0"/>
        <w:ind w:left="0" w:right="0"/>
        <w:rPr>
          <w:rFonts w:ascii="Franklin Gothic Medium" w:hAnsi="Franklin Gothic Medium"/>
          <w:noProof/>
          <w:color w:val="auto"/>
          <w:szCs w:val="24"/>
          <w:lang w:val="en-AU" w:eastAsia="en-AU"/>
        </w:rPr>
      </w:pPr>
    </w:p>
    <w:p w14:paraId="3052813B" w14:textId="58118A29" w:rsidR="0064068E" w:rsidRPr="000115B1" w:rsidRDefault="0064068E" w:rsidP="00630C37">
      <w:pPr>
        <w:spacing w:before="0" w:after="0"/>
        <w:ind w:left="0" w:right="0"/>
        <w:rPr>
          <w:rFonts w:ascii="Franklin Gothic Medium" w:hAnsi="Franklin Gothic Medium"/>
          <w:noProof/>
          <w:color w:val="auto"/>
          <w:szCs w:val="24"/>
          <w:lang w:val="en-AU" w:eastAsia="en-AU"/>
        </w:rPr>
      </w:pPr>
      <w:r w:rsidRPr="000115B1">
        <w:rPr>
          <w:rFonts w:ascii="Franklin Gothic Medium" w:hAnsi="Franklin Gothic Medium"/>
          <w:noProof/>
          <w:color w:val="auto"/>
          <w:szCs w:val="24"/>
          <w:lang w:val="en-AU" w:eastAsia="en-AU"/>
        </w:rPr>
        <w:lastRenderedPageBreak/>
        <w:t>Step 04: Right click on the anz-logo.jpg as shown in the image 1.3</w:t>
      </w:r>
      <w:r w:rsidR="000115B1" w:rsidRPr="000115B1">
        <w:rPr>
          <w:rFonts w:ascii="Franklin Gothic Medium" w:hAnsi="Franklin Gothic Medium"/>
          <w:noProof/>
          <w:color w:val="auto"/>
          <w:szCs w:val="24"/>
          <w:lang w:val="en-AU" w:eastAsia="en-AU"/>
        </w:rPr>
        <w:t xml:space="preserve"> .</w:t>
      </w:r>
    </w:p>
    <w:p w14:paraId="77F8942F" w14:textId="77777777" w:rsidR="0064068E" w:rsidRPr="000115B1" w:rsidRDefault="0064068E" w:rsidP="00630C37">
      <w:pPr>
        <w:spacing w:before="0" w:after="0"/>
        <w:ind w:left="0" w:right="0"/>
        <w:rPr>
          <w:rFonts w:ascii="Franklin Gothic Medium" w:hAnsi="Franklin Gothic Medium"/>
          <w:noProof/>
          <w:color w:val="auto"/>
          <w:szCs w:val="24"/>
          <w:lang w:val="en-AU" w:eastAsia="en-AU"/>
        </w:rPr>
      </w:pPr>
    </w:p>
    <w:p w14:paraId="0AEB1127" w14:textId="0322E524" w:rsidR="0064068E" w:rsidRPr="000115B1" w:rsidRDefault="0064068E" w:rsidP="00630C37">
      <w:pPr>
        <w:spacing w:before="0" w:after="0"/>
        <w:ind w:left="0" w:right="0"/>
        <w:rPr>
          <w:rFonts w:ascii="Franklin Gothic Medium" w:hAnsi="Franklin Gothic Medium"/>
          <w:noProof/>
          <w:color w:val="auto"/>
          <w:szCs w:val="24"/>
          <w:lang w:val="en-AU" w:eastAsia="en-AU"/>
        </w:rPr>
      </w:pPr>
      <w:r w:rsidRPr="000115B1">
        <w:rPr>
          <w:rFonts w:ascii="Franklin Gothic Medium" w:hAnsi="Franklin Gothic Medium"/>
          <w:noProof/>
          <w:color w:val="auto"/>
          <w:szCs w:val="24"/>
          <w:lang w:val="en-AU" w:eastAsia="en-AU"/>
        </w:rPr>
        <w:drawing>
          <wp:inline distT="0" distB="0" distL="0" distR="0" wp14:anchorId="6CBD5790" wp14:editId="64020002">
            <wp:extent cx="6236445" cy="2710543"/>
            <wp:effectExtent l="0" t="0" r="0" b="0"/>
            <wp:docPr id="2146117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17429" name=""/>
                    <pic:cNvPicPr/>
                  </pic:nvPicPr>
                  <pic:blipFill>
                    <a:blip r:embed="rId14"/>
                    <a:stretch>
                      <a:fillRect/>
                    </a:stretch>
                  </pic:blipFill>
                  <pic:spPr>
                    <a:xfrm>
                      <a:off x="0" y="0"/>
                      <a:ext cx="6308111" cy="2741691"/>
                    </a:xfrm>
                    <a:prstGeom prst="rect">
                      <a:avLst/>
                    </a:prstGeom>
                  </pic:spPr>
                </pic:pic>
              </a:graphicData>
            </a:graphic>
          </wp:inline>
        </w:drawing>
      </w:r>
    </w:p>
    <w:p w14:paraId="3660B991" w14:textId="58099DD8" w:rsidR="000115B1" w:rsidRPr="000115B1" w:rsidRDefault="0064068E" w:rsidP="00630C37">
      <w:pPr>
        <w:spacing w:before="0" w:after="0"/>
        <w:ind w:left="0" w:right="0"/>
        <w:rPr>
          <w:rFonts w:ascii="Franklin Gothic Medium" w:hAnsi="Franklin Gothic Medium"/>
          <w:noProof/>
          <w:color w:val="auto"/>
          <w:szCs w:val="24"/>
          <w:lang w:val="en-AU" w:eastAsia="en-AU"/>
        </w:rPr>
      </w:pPr>
      <w:r w:rsidRPr="000115B1">
        <w:rPr>
          <w:rFonts w:ascii="Franklin Gothic Medium" w:hAnsi="Franklin Gothic Medium"/>
          <w:noProof/>
          <w:color w:val="auto"/>
          <w:szCs w:val="24"/>
          <w:lang w:val="en-AU" w:eastAsia="en-AU"/>
        </w:rPr>
        <w:t>1.3</w:t>
      </w:r>
    </w:p>
    <w:p w14:paraId="0BE3CA08" w14:textId="77777777" w:rsidR="000115B1" w:rsidRDefault="000115B1" w:rsidP="00630C37">
      <w:pPr>
        <w:spacing w:before="0" w:after="0"/>
        <w:ind w:left="0" w:right="0"/>
        <w:rPr>
          <w:rFonts w:ascii="Franklin Gothic Medium" w:hAnsi="Franklin Gothic Medium"/>
          <w:noProof/>
          <w:color w:val="auto"/>
          <w:szCs w:val="24"/>
          <w:lang w:val="en-AU" w:eastAsia="en-AU"/>
        </w:rPr>
      </w:pPr>
    </w:p>
    <w:p w14:paraId="3733DE0D" w14:textId="71B2CE8E" w:rsidR="0064068E" w:rsidRPr="000115B1" w:rsidRDefault="0064068E" w:rsidP="00630C37">
      <w:pPr>
        <w:spacing w:before="0" w:after="0"/>
        <w:ind w:left="0" w:right="0"/>
        <w:rPr>
          <w:rFonts w:ascii="Franklin Gothic Medium" w:hAnsi="Franklin Gothic Medium"/>
          <w:noProof/>
          <w:color w:val="auto"/>
          <w:szCs w:val="24"/>
          <w:lang w:val="en-AU" w:eastAsia="en-AU"/>
        </w:rPr>
      </w:pPr>
      <w:r w:rsidRPr="000115B1">
        <w:rPr>
          <w:rFonts w:ascii="Franklin Gothic Medium" w:hAnsi="Franklin Gothic Medium"/>
          <w:noProof/>
          <w:color w:val="auto"/>
          <w:szCs w:val="24"/>
          <w:lang w:val="en-AU" w:eastAsia="en-AU"/>
        </w:rPr>
        <w:t>Step 05: After doing this you will get a box like this 1.4</w:t>
      </w:r>
      <w:r w:rsidR="000115B1" w:rsidRPr="000115B1">
        <w:rPr>
          <w:rFonts w:ascii="Franklin Gothic Medium" w:hAnsi="Franklin Gothic Medium"/>
          <w:noProof/>
          <w:color w:val="auto"/>
          <w:szCs w:val="24"/>
          <w:lang w:val="en-AU" w:eastAsia="en-AU"/>
        </w:rPr>
        <w:t xml:space="preserve"> .</w:t>
      </w:r>
    </w:p>
    <w:p w14:paraId="65DFD631" w14:textId="77777777" w:rsidR="0064068E" w:rsidRPr="000115B1" w:rsidRDefault="0064068E" w:rsidP="00630C37">
      <w:pPr>
        <w:spacing w:before="0" w:after="0"/>
        <w:ind w:left="0" w:right="0"/>
        <w:rPr>
          <w:rFonts w:ascii="Franklin Gothic Medium" w:hAnsi="Franklin Gothic Medium"/>
          <w:noProof/>
          <w:color w:val="auto"/>
          <w:szCs w:val="24"/>
          <w:lang w:val="en-AU" w:eastAsia="en-AU"/>
        </w:rPr>
      </w:pPr>
    </w:p>
    <w:p w14:paraId="64BD05AF" w14:textId="7FDA479A" w:rsidR="0064068E" w:rsidRPr="000115B1" w:rsidRDefault="0064068E" w:rsidP="00630C37">
      <w:pPr>
        <w:spacing w:before="0" w:after="0"/>
        <w:ind w:left="0" w:right="0"/>
        <w:rPr>
          <w:rFonts w:ascii="Franklin Gothic Medium" w:hAnsi="Franklin Gothic Medium"/>
          <w:noProof/>
          <w:color w:val="auto"/>
          <w:szCs w:val="24"/>
          <w:lang w:val="en-AU" w:eastAsia="en-AU"/>
        </w:rPr>
      </w:pPr>
      <w:r w:rsidRPr="000115B1">
        <w:rPr>
          <w:rFonts w:ascii="Franklin Gothic Medium" w:hAnsi="Franklin Gothic Medium"/>
          <w:noProof/>
          <w:color w:val="auto"/>
          <w:szCs w:val="24"/>
          <w:lang w:val="en-AU" w:eastAsia="en-AU"/>
        </w:rPr>
        <w:drawing>
          <wp:inline distT="0" distB="0" distL="0" distR="0" wp14:anchorId="73F9D302" wp14:editId="6BCC12E4">
            <wp:extent cx="5205471" cy="4160520"/>
            <wp:effectExtent l="0" t="0" r="0" b="0"/>
            <wp:docPr id="721506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06741" name=""/>
                    <pic:cNvPicPr/>
                  </pic:nvPicPr>
                  <pic:blipFill>
                    <a:blip r:embed="rId15"/>
                    <a:stretch>
                      <a:fillRect/>
                    </a:stretch>
                  </pic:blipFill>
                  <pic:spPr>
                    <a:xfrm>
                      <a:off x="0" y="0"/>
                      <a:ext cx="5245122" cy="4192211"/>
                    </a:xfrm>
                    <a:prstGeom prst="rect">
                      <a:avLst/>
                    </a:prstGeom>
                  </pic:spPr>
                </pic:pic>
              </a:graphicData>
            </a:graphic>
          </wp:inline>
        </w:drawing>
      </w:r>
      <w:r w:rsidRPr="000115B1">
        <w:rPr>
          <w:rFonts w:ascii="Franklin Gothic Medium" w:hAnsi="Franklin Gothic Medium"/>
          <w:noProof/>
          <w:color w:val="auto"/>
          <w:szCs w:val="24"/>
          <w:lang w:val="en-AU" w:eastAsia="en-AU"/>
        </w:rPr>
        <w:t xml:space="preserve"> </w:t>
      </w:r>
    </w:p>
    <w:p w14:paraId="350B8F0E" w14:textId="65DBCB0A" w:rsidR="0064068E" w:rsidRPr="000115B1" w:rsidRDefault="0064068E" w:rsidP="00630C37">
      <w:pPr>
        <w:spacing w:before="0" w:after="0"/>
        <w:ind w:left="0" w:right="0"/>
        <w:rPr>
          <w:rFonts w:ascii="Franklin Gothic Medium" w:hAnsi="Franklin Gothic Medium"/>
          <w:noProof/>
          <w:color w:val="auto"/>
          <w:szCs w:val="24"/>
          <w:lang w:val="en-AU" w:eastAsia="en-AU"/>
        </w:rPr>
      </w:pPr>
      <w:r w:rsidRPr="000115B1">
        <w:rPr>
          <w:rFonts w:ascii="Franklin Gothic Medium" w:hAnsi="Franklin Gothic Medium"/>
          <w:noProof/>
          <w:color w:val="auto"/>
          <w:szCs w:val="24"/>
          <w:lang w:val="en-AU" w:eastAsia="en-AU"/>
        </w:rPr>
        <w:t>1.4</w:t>
      </w:r>
    </w:p>
    <w:p w14:paraId="731BD991" w14:textId="77777777" w:rsidR="0064068E" w:rsidRDefault="0064068E" w:rsidP="00630C37">
      <w:pPr>
        <w:spacing w:before="0" w:after="0"/>
        <w:ind w:left="0" w:right="0"/>
        <w:rPr>
          <w:rFonts w:ascii="Franklin Gothic Medium" w:hAnsi="Franklin Gothic Medium"/>
          <w:noProof/>
          <w:color w:val="auto"/>
          <w:szCs w:val="24"/>
          <w:lang w:val="en-AU" w:eastAsia="en-AU"/>
        </w:rPr>
      </w:pPr>
    </w:p>
    <w:p w14:paraId="12A8DB50" w14:textId="77777777" w:rsidR="002E6FBE" w:rsidRDefault="002E6FBE" w:rsidP="00630C37">
      <w:pPr>
        <w:spacing w:before="0" w:after="0"/>
        <w:ind w:left="0" w:right="0"/>
        <w:rPr>
          <w:rFonts w:ascii="Franklin Gothic Medium" w:hAnsi="Franklin Gothic Medium"/>
          <w:noProof/>
          <w:color w:val="auto"/>
          <w:szCs w:val="24"/>
          <w:lang w:val="en-AU" w:eastAsia="en-AU"/>
        </w:rPr>
      </w:pPr>
    </w:p>
    <w:p w14:paraId="52F51D5F" w14:textId="77777777" w:rsidR="002E6FBE" w:rsidRDefault="002E6FBE" w:rsidP="00630C37">
      <w:pPr>
        <w:spacing w:before="0" w:after="0"/>
        <w:ind w:left="0" w:right="0"/>
        <w:rPr>
          <w:rFonts w:ascii="Franklin Gothic Medium" w:hAnsi="Franklin Gothic Medium"/>
          <w:noProof/>
          <w:color w:val="auto"/>
          <w:szCs w:val="24"/>
          <w:lang w:val="en-AU" w:eastAsia="en-AU"/>
        </w:rPr>
      </w:pPr>
    </w:p>
    <w:p w14:paraId="37CF71D0" w14:textId="77777777" w:rsidR="002E6FBE" w:rsidRDefault="002E6FBE" w:rsidP="00630C37">
      <w:pPr>
        <w:spacing w:before="0" w:after="0"/>
        <w:ind w:left="0" w:right="0"/>
        <w:rPr>
          <w:rFonts w:ascii="Franklin Gothic Medium" w:hAnsi="Franklin Gothic Medium"/>
          <w:noProof/>
          <w:color w:val="auto"/>
          <w:szCs w:val="24"/>
          <w:lang w:val="en-AU" w:eastAsia="en-AU"/>
        </w:rPr>
      </w:pPr>
    </w:p>
    <w:p w14:paraId="48DD19D5" w14:textId="77777777" w:rsidR="002E6FBE" w:rsidRPr="000115B1" w:rsidRDefault="002E6FBE" w:rsidP="00630C37">
      <w:pPr>
        <w:spacing w:before="0" w:after="0"/>
        <w:ind w:left="0" w:right="0"/>
        <w:rPr>
          <w:rFonts w:ascii="Franklin Gothic Medium" w:hAnsi="Franklin Gothic Medium"/>
          <w:noProof/>
          <w:color w:val="auto"/>
          <w:szCs w:val="24"/>
          <w:lang w:val="en-AU" w:eastAsia="en-AU"/>
        </w:rPr>
      </w:pPr>
    </w:p>
    <w:p w14:paraId="037AB5EE" w14:textId="0F73F910" w:rsidR="0064068E" w:rsidRPr="000115B1" w:rsidRDefault="0064068E" w:rsidP="00630C37">
      <w:pPr>
        <w:spacing w:before="0" w:after="0"/>
        <w:ind w:left="0" w:right="0"/>
        <w:rPr>
          <w:rFonts w:ascii="Franklin Gothic Medium" w:hAnsi="Franklin Gothic Medium"/>
          <w:noProof/>
          <w:color w:val="auto"/>
          <w:szCs w:val="24"/>
          <w:lang w:val="en-AU" w:eastAsia="en-AU"/>
        </w:rPr>
      </w:pPr>
      <w:r w:rsidRPr="000115B1">
        <w:rPr>
          <w:rFonts w:ascii="Franklin Gothic Medium" w:hAnsi="Franklin Gothic Medium"/>
          <w:noProof/>
          <w:color w:val="auto"/>
          <w:szCs w:val="24"/>
          <w:lang w:val="en-AU" w:eastAsia="en-AU"/>
        </w:rPr>
        <w:lastRenderedPageBreak/>
        <w:t>Step 06: Copy the text which is shown in the box starting from “ffd8” to “ffd9” which is the unique code representing the image and paste it in the hex editor tool like shown in the image 1.5 &amp; 1.6</w:t>
      </w:r>
      <w:r w:rsidR="000115B1" w:rsidRPr="000115B1">
        <w:rPr>
          <w:rFonts w:ascii="Franklin Gothic Medium" w:hAnsi="Franklin Gothic Medium"/>
          <w:noProof/>
          <w:color w:val="auto"/>
          <w:szCs w:val="24"/>
          <w:lang w:val="en-AU" w:eastAsia="en-AU"/>
        </w:rPr>
        <w:t xml:space="preserve"> .</w:t>
      </w:r>
    </w:p>
    <w:p w14:paraId="4427A71E" w14:textId="77777777" w:rsidR="0064068E" w:rsidRPr="000115B1" w:rsidRDefault="0064068E" w:rsidP="00630C37">
      <w:pPr>
        <w:spacing w:before="0" w:after="0"/>
        <w:ind w:left="0" w:right="0"/>
        <w:rPr>
          <w:rFonts w:ascii="Franklin Gothic Medium" w:hAnsi="Franklin Gothic Medium"/>
          <w:noProof/>
          <w:color w:val="auto"/>
          <w:szCs w:val="24"/>
          <w:lang w:val="en-AU" w:eastAsia="en-AU"/>
        </w:rPr>
      </w:pPr>
    </w:p>
    <w:p w14:paraId="64EDA719" w14:textId="38A396CC" w:rsidR="0064068E" w:rsidRPr="000115B1" w:rsidRDefault="0064068E" w:rsidP="00630C37">
      <w:pPr>
        <w:spacing w:before="0" w:after="0"/>
        <w:ind w:left="0" w:right="0"/>
        <w:rPr>
          <w:rFonts w:ascii="Franklin Gothic Medium" w:hAnsi="Franklin Gothic Medium"/>
          <w:noProof/>
          <w:color w:val="auto"/>
          <w:szCs w:val="24"/>
          <w:lang w:val="en-AU" w:eastAsia="en-AU"/>
        </w:rPr>
      </w:pPr>
      <w:r w:rsidRPr="000115B1">
        <w:rPr>
          <w:rFonts w:ascii="Franklin Gothic Medium" w:hAnsi="Franklin Gothic Medium"/>
          <w:noProof/>
          <w:color w:val="auto"/>
          <w:szCs w:val="24"/>
          <w:lang w:val="en-AU" w:eastAsia="en-AU"/>
        </w:rPr>
        <w:drawing>
          <wp:inline distT="0" distB="0" distL="0" distR="0" wp14:anchorId="76DCECCB" wp14:editId="31FE6159">
            <wp:extent cx="5525112" cy="3383280"/>
            <wp:effectExtent l="0" t="0" r="0" b="7620"/>
            <wp:docPr id="1138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286" name=""/>
                    <pic:cNvPicPr/>
                  </pic:nvPicPr>
                  <pic:blipFill rotWithShape="1">
                    <a:blip r:embed="rId16"/>
                    <a:srcRect b="24411"/>
                    <a:stretch/>
                  </pic:blipFill>
                  <pic:spPr bwMode="auto">
                    <a:xfrm>
                      <a:off x="0" y="0"/>
                      <a:ext cx="5535913" cy="3389894"/>
                    </a:xfrm>
                    <a:prstGeom prst="rect">
                      <a:avLst/>
                    </a:prstGeom>
                    <a:ln>
                      <a:noFill/>
                    </a:ln>
                    <a:extLst>
                      <a:ext uri="{53640926-AAD7-44D8-BBD7-CCE9431645EC}">
                        <a14:shadowObscured xmlns:a14="http://schemas.microsoft.com/office/drawing/2010/main"/>
                      </a:ext>
                    </a:extLst>
                  </pic:spPr>
                </pic:pic>
              </a:graphicData>
            </a:graphic>
          </wp:inline>
        </w:drawing>
      </w:r>
    </w:p>
    <w:p w14:paraId="005BF8C9" w14:textId="2D127196" w:rsidR="0064068E" w:rsidRPr="000115B1" w:rsidRDefault="0064068E" w:rsidP="00630C37">
      <w:pPr>
        <w:spacing w:before="0" w:after="0"/>
        <w:ind w:left="0" w:right="0"/>
        <w:rPr>
          <w:rFonts w:ascii="Franklin Gothic Medium" w:hAnsi="Franklin Gothic Medium"/>
          <w:noProof/>
          <w:color w:val="auto"/>
          <w:szCs w:val="24"/>
          <w:lang w:val="en-AU" w:eastAsia="en-AU"/>
        </w:rPr>
      </w:pPr>
      <w:r w:rsidRPr="000115B1">
        <w:rPr>
          <w:rFonts w:ascii="Franklin Gothic Medium" w:hAnsi="Franklin Gothic Medium"/>
          <w:noProof/>
          <w:color w:val="auto"/>
          <w:szCs w:val="24"/>
          <w:lang w:val="en-AU" w:eastAsia="en-AU"/>
        </w:rPr>
        <w:t>1.5</w:t>
      </w:r>
    </w:p>
    <w:p w14:paraId="09A3DC86" w14:textId="77777777" w:rsidR="0064068E" w:rsidRPr="000115B1" w:rsidRDefault="0064068E" w:rsidP="00630C37">
      <w:pPr>
        <w:spacing w:before="0" w:after="0"/>
        <w:ind w:left="0" w:right="0"/>
        <w:rPr>
          <w:rFonts w:ascii="Franklin Gothic Medium" w:hAnsi="Franklin Gothic Medium"/>
          <w:noProof/>
          <w:color w:val="auto"/>
          <w:szCs w:val="24"/>
          <w:lang w:val="en-AU" w:eastAsia="en-AU"/>
        </w:rPr>
      </w:pPr>
    </w:p>
    <w:p w14:paraId="22DE8287" w14:textId="416119D6" w:rsidR="0064068E" w:rsidRPr="000115B1" w:rsidRDefault="0064068E" w:rsidP="00630C37">
      <w:pPr>
        <w:spacing w:before="0" w:after="0"/>
        <w:ind w:left="0" w:right="0"/>
        <w:rPr>
          <w:rFonts w:ascii="Franklin Gothic Medium" w:hAnsi="Franklin Gothic Medium"/>
          <w:noProof/>
          <w:color w:val="auto"/>
          <w:szCs w:val="24"/>
          <w:lang w:val="en-AU" w:eastAsia="en-AU"/>
        </w:rPr>
      </w:pPr>
      <w:r w:rsidRPr="000115B1">
        <w:rPr>
          <w:rFonts w:ascii="Franklin Gothic Medium" w:hAnsi="Franklin Gothic Medium"/>
          <w:noProof/>
          <w:color w:val="auto"/>
          <w:szCs w:val="24"/>
          <w:lang w:val="en-AU" w:eastAsia="en-AU"/>
        </w:rPr>
        <w:drawing>
          <wp:inline distT="0" distB="0" distL="0" distR="0" wp14:anchorId="785453AD" wp14:editId="1E286335">
            <wp:extent cx="5693709" cy="2971800"/>
            <wp:effectExtent l="0" t="0" r="2540" b="0"/>
            <wp:docPr id="1174855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55267" name=""/>
                    <pic:cNvPicPr/>
                  </pic:nvPicPr>
                  <pic:blipFill>
                    <a:blip r:embed="rId17"/>
                    <a:stretch>
                      <a:fillRect/>
                    </a:stretch>
                  </pic:blipFill>
                  <pic:spPr>
                    <a:xfrm>
                      <a:off x="0" y="0"/>
                      <a:ext cx="5717253" cy="2984089"/>
                    </a:xfrm>
                    <a:prstGeom prst="rect">
                      <a:avLst/>
                    </a:prstGeom>
                  </pic:spPr>
                </pic:pic>
              </a:graphicData>
            </a:graphic>
          </wp:inline>
        </w:drawing>
      </w:r>
      <w:r w:rsidRPr="000115B1">
        <w:rPr>
          <w:rFonts w:ascii="Franklin Gothic Medium" w:hAnsi="Franklin Gothic Medium"/>
          <w:noProof/>
          <w:color w:val="auto"/>
          <w:szCs w:val="24"/>
          <w:lang w:val="en-AU" w:eastAsia="en-AU"/>
        </w:rPr>
        <w:t xml:space="preserve"> </w:t>
      </w:r>
    </w:p>
    <w:p w14:paraId="73B5C946" w14:textId="7B35C828" w:rsidR="0064068E" w:rsidRPr="000115B1" w:rsidRDefault="0064068E" w:rsidP="00630C37">
      <w:pPr>
        <w:spacing w:before="0" w:after="0"/>
        <w:ind w:left="0" w:right="0"/>
        <w:rPr>
          <w:rFonts w:ascii="Franklin Gothic Medium" w:hAnsi="Franklin Gothic Medium"/>
          <w:noProof/>
          <w:color w:val="auto"/>
          <w:szCs w:val="24"/>
          <w:lang w:val="en-AU" w:eastAsia="en-AU"/>
        </w:rPr>
      </w:pPr>
      <w:r w:rsidRPr="000115B1">
        <w:rPr>
          <w:rFonts w:ascii="Franklin Gothic Medium" w:hAnsi="Franklin Gothic Medium"/>
          <w:noProof/>
          <w:color w:val="auto"/>
          <w:szCs w:val="24"/>
          <w:lang w:val="en-AU" w:eastAsia="en-AU"/>
        </w:rPr>
        <w:t>1.6</w:t>
      </w:r>
    </w:p>
    <w:p w14:paraId="6D68C33F" w14:textId="77777777" w:rsidR="0064068E" w:rsidRDefault="0064068E" w:rsidP="00630C37">
      <w:pPr>
        <w:spacing w:before="0" w:after="0"/>
        <w:ind w:left="0" w:right="0"/>
        <w:rPr>
          <w:rFonts w:ascii="Franklin Gothic Medium" w:hAnsi="Franklin Gothic Medium"/>
          <w:noProof/>
          <w:color w:val="auto"/>
          <w:szCs w:val="24"/>
          <w:lang w:val="en-AU" w:eastAsia="en-AU"/>
        </w:rPr>
      </w:pPr>
    </w:p>
    <w:p w14:paraId="38FD587F" w14:textId="77777777" w:rsidR="002E6FBE" w:rsidRDefault="002E6FBE" w:rsidP="00630C37">
      <w:pPr>
        <w:spacing w:before="0" w:after="0"/>
        <w:ind w:left="0" w:right="0"/>
        <w:rPr>
          <w:rFonts w:ascii="Franklin Gothic Medium" w:hAnsi="Franklin Gothic Medium"/>
          <w:noProof/>
          <w:color w:val="auto"/>
          <w:szCs w:val="24"/>
          <w:lang w:val="en-AU" w:eastAsia="en-AU"/>
        </w:rPr>
      </w:pPr>
    </w:p>
    <w:p w14:paraId="229ED707" w14:textId="77777777" w:rsidR="002E6FBE" w:rsidRDefault="002E6FBE" w:rsidP="00630C37">
      <w:pPr>
        <w:spacing w:before="0" w:after="0"/>
        <w:ind w:left="0" w:right="0"/>
        <w:rPr>
          <w:rFonts w:ascii="Franklin Gothic Medium" w:hAnsi="Franklin Gothic Medium"/>
          <w:noProof/>
          <w:color w:val="auto"/>
          <w:szCs w:val="24"/>
          <w:lang w:val="en-AU" w:eastAsia="en-AU"/>
        </w:rPr>
      </w:pPr>
    </w:p>
    <w:p w14:paraId="598A779F" w14:textId="77777777" w:rsidR="002E6FBE" w:rsidRDefault="002E6FBE" w:rsidP="00630C37">
      <w:pPr>
        <w:spacing w:before="0" w:after="0"/>
        <w:ind w:left="0" w:right="0"/>
        <w:rPr>
          <w:rFonts w:ascii="Franklin Gothic Medium" w:hAnsi="Franklin Gothic Medium"/>
          <w:noProof/>
          <w:color w:val="auto"/>
          <w:szCs w:val="24"/>
          <w:lang w:val="en-AU" w:eastAsia="en-AU"/>
        </w:rPr>
      </w:pPr>
    </w:p>
    <w:p w14:paraId="39F66AC6" w14:textId="77777777" w:rsidR="002E6FBE" w:rsidRDefault="002E6FBE" w:rsidP="00630C37">
      <w:pPr>
        <w:spacing w:before="0" w:after="0"/>
        <w:ind w:left="0" w:right="0"/>
        <w:rPr>
          <w:rFonts w:ascii="Franklin Gothic Medium" w:hAnsi="Franklin Gothic Medium"/>
          <w:noProof/>
          <w:color w:val="auto"/>
          <w:szCs w:val="24"/>
          <w:lang w:val="en-AU" w:eastAsia="en-AU"/>
        </w:rPr>
      </w:pPr>
    </w:p>
    <w:p w14:paraId="4BEDFB12" w14:textId="77777777" w:rsidR="002E6FBE" w:rsidRDefault="002E6FBE" w:rsidP="00630C37">
      <w:pPr>
        <w:spacing w:before="0" w:after="0"/>
        <w:ind w:left="0" w:right="0"/>
        <w:rPr>
          <w:rFonts w:ascii="Franklin Gothic Medium" w:hAnsi="Franklin Gothic Medium"/>
          <w:noProof/>
          <w:color w:val="auto"/>
          <w:szCs w:val="24"/>
          <w:lang w:val="en-AU" w:eastAsia="en-AU"/>
        </w:rPr>
      </w:pPr>
    </w:p>
    <w:p w14:paraId="51792384" w14:textId="77777777" w:rsidR="002E6FBE" w:rsidRDefault="002E6FBE" w:rsidP="00630C37">
      <w:pPr>
        <w:spacing w:before="0" w:after="0"/>
        <w:ind w:left="0" w:right="0"/>
        <w:rPr>
          <w:rFonts w:ascii="Franklin Gothic Medium" w:hAnsi="Franklin Gothic Medium"/>
          <w:noProof/>
          <w:color w:val="auto"/>
          <w:szCs w:val="24"/>
          <w:lang w:val="en-AU" w:eastAsia="en-AU"/>
        </w:rPr>
      </w:pPr>
    </w:p>
    <w:p w14:paraId="535AA459" w14:textId="77777777" w:rsidR="002E6FBE" w:rsidRDefault="002E6FBE" w:rsidP="00630C37">
      <w:pPr>
        <w:spacing w:before="0" w:after="0"/>
        <w:ind w:left="0" w:right="0"/>
        <w:rPr>
          <w:rFonts w:ascii="Franklin Gothic Medium" w:hAnsi="Franklin Gothic Medium"/>
          <w:noProof/>
          <w:color w:val="auto"/>
          <w:szCs w:val="24"/>
          <w:lang w:val="en-AU" w:eastAsia="en-AU"/>
        </w:rPr>
      </w:pPr>
    </w:p>
    <w:p w14:paraId="0EDBEA55" w14:textId="77777777" w:rsidR="002E6FBE" w:rsidRPr="000115B1" w:rsidRDefault="002E6FBE" w:rsidP="00630C37">
      <w:pPr>
        <w:spacing w:before="0" w:after="0"/>
        <w:ind w:left="0" w:right="0"/>
        <w:rPr>
          <w:rFonts w:ascii="Franklin Gothic Medium" w:hAnsi="Franklin Gothic Medium"/>
          <w:noProof/>
          <w:color w:val="auto"/>
          <w:szCs w:val="24"/>
          <w:lang w:val="en-AU" w:eastAsia="en-AU"/>
        </w:rPr>
      </w:pPr>
    </w:p>
    <w:p w14:paraId="6E29495F" w14:textId="6241A937" w:rsidR="0064068E" w:rsidRPr="000115B1" w:rsidRDefault="0064068E" w:rsidP="00630C37">
      <w:pPr>
        <w:spacing w:before="0" w:after="0"/>
        <w:ind w:left="0" w:right="0"/>
        <w:rPr>
          <w:rFonts w:ascii="Franklin Gothic Medium" w:hAnsi="Franklin Gothic Medium"/>
          <w:noProof/>
          <w:color w:val="auto"/>
          <w:szCs w:val="24"/>
          <w:lang w:val="en-AU" w:eastAsia="en-AU"/>
        </w:rPr>
      </w:pPr>
      <w:r w:rsidRPr="000115B1">
        <w:rPr>
          <w:rFonts w:ascii="Franklin Gothic Medium" w:hAnsi="Franklin Gothic Medium"/>
          <w:noProof/>
          <w:color w:val="auto"/>
          <w:szCs w:val="24"/>
          <w:lang w:val="en-AU" w:eastAsia="en-AU"/>
        </w:rPr>
        <w:lastRenderedPageBreak/>
        <w:t>Step 07: Save the file in the “.jpg” format, and you got the image</w:t>
      </w:r>
      <w:r w:rsidR="000115B1" w:rsidRPr="000115B1">
        <w:rPr>
          <w:rFonts w:ascii="Franklin Gothic Medium" w:hAnsi="Franklin Gothic Medium"/>
          <w:noProof/>
          <w:color w:val="auto"/>
          <w:szCs w:val="24"/>
          <w:lang w:val="en-AU" w:eastAsia="en-AU"/>
        </w:rPr>
        <w:t>s.(Note: Same process for 2</w:t>
      </w:r>
      <w:r w:rsidR="000115B1" w:rsidRPr="000115B1">
        <w:rPr>
          <w:rFonts w:ascii="Franklin Gothic Medium" w:hAnsi="Franklin Gothic Medium"/>
          <w:noProof/>
          <w:color w:val="auto"/>
          <w:szCs w:val="24"/>
          <w:vertAlign w:val="superscript"/>
          <w:lang w:val="en-AU" w:eastAsia="en-AU"/>
        </w:rPr>
        <w:t>nd</w:t>
      </w:r>
      <w:r w:rsidR="000115B1" w:rsidRPr="000115B1">
        <w:rPr>
          <w:rFonts w:ascii="Franklin Gothic Medium" w:hAnsi="Franklin Gothic Medium"/>
          <w:noProof/>
          <w:color w:val="auto"/>
          <w:szCs w:val="24"/>
          <w:lang w:val="en-AU" w:eastAsia="en-AU"/>
        </w:rPr>
        <w:t xml:space="preserve"> image also)</w:t>
      </w:r>
    </w:p>
    <w:p w14:paraId="0FAFEF60" w14:textId="77777777" w:rsidR="00F33DD2" w:rsidRPr="000115B1" w:rsidRDefault="00F33DD2" w:rsidP="000115B1">
      <w:pPr>
        <w:spacing w:before="0" w:after="0"/>
        <w:ind w:left="0" w:right="0"/>
        <w:rPr>
          <w:rFonts w:ascii="Franklin Gothic Medium" w:hAnsi="Franklin Gothic Medium"/>
          <w:noProof/>
          <w:color w:val="auto"/>
          <w:szCs w:val="24"/>
          <w:lang w:val="en-AU" w:eastAsia="en-AU"/>
        </w:rPr>
      </w:pPr>
    </w:p>
    <w:p w14:paraId="7A9EDABC" w14:textId="6F5BAD3F" w:rsidR="000115B1" w:rsidRPr="000115B1" w:rsidRDefault="000115B1" w:rsidP="000115B1">
      <w:pPr>
        <w:spacing w:before="0" w:after="0"/>
        <w:ind w:left="0" w:right="0"/>
        <w:rPr>
          <w:rFonts w:ascii="Franklin Gothic Medium" w:hAnsi="Franklin Gothic Medium" w:cs="Calibri"/>
          <w:i/>
          <w:iCs/>
          <w:noProof/>
          <w:color w:val="auto"/>
          <w:szCs w:val="24"/>
        </w:rPr>
      </w:pPr>
      <w:r w:rsidRPr="000115B1">
        <w:rPr>
          <w:rFonts w:ascii="Franklin Gothic Medium" w:hAnsi="Franklin Gothic Medium" w:cs="Calibri"/>
          <w:i/>
          <w:iCs/>
          <w:noProof/>
          <w:color w:val="auto"/>
          <w:szCs w:val="24"/>
        </w:rPr>
        <w:drawing>
          <wp:inline distT="0" distB="0" distL="0" distR="0" wp14:anchorId="63233A33" wp14:editId="762C67F2">
            <wp:extent cx="2830286" cy="2830286"/>
            <wp:effectExtent l="0" t="0" r="8255" b="8255"/>
            <wp:docPr id="20711670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67032" name="Picture 2071167032"/>
                    <pic:cNvPicPr/>
                  </pic:nvPicPr>
                  <pic:blipFill>
                    <a:blip r:embed="rId18">
                      <a:extLst>
                        <a:ext uri="{28A0092B-C50C-407E-A947-70E740481C1C}">
                          <a14:useLocalDpi xmlns:a14="http://schemas.microsoft.com/office/drawing/2010/main" val="0"/>
                        </a:ext>
                      </a:extLst>
                    </a:blip>
                    <a:stretch>
                      <a:fillRect/>
                    </a:stretch>
                  </pic:blipFill>
                  <pic:spPr>
                    <a:xfrm>
                      <a:off x="0" y="0"/>
                      <a:ext cx="2841798" cy="2841798"/>
                    </a:xfrm>
                    <a:prstGeom prst="rect">
                      <a:avLst/>
                    </a:prstGeom>
                  </pic:spPr>
                </pic:pic>
              </a:graphicData>
            </a:graphic>
          </wp:inline>
        </w:drawing>
      </w:r>
      <w:r w:rsidRPr="000115B1">
        <w:rPr>
          <w:rFonts w:ascii="Franklin Gothic Medium" w:hAnsi="Franklin Gothic Medium" w:cs="Calibri"/>
          <w:i/>
          <w:iCs/>
          <w:noProof/>
          <w:color w:val="auto"/>
          <w:szCs w:val="24"/>
        </w:rPr>
        <w:drawing>
          <wp:inline distT="0" distB="0" distL="0" distR="0" wp14:anchorId="61A41394" wp14:editId="18666774">
            <wp:extent cx="3946011" cy="2481943"/>
            <wp:effectExtent l="0" t="0" r="0" b="0"/>
            <wp:docPr id="5750346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34661" name="Picture 575034661"/>
                    <pic:cNvPicPr/>
                  </pic:nvPicPr>
                  <pic:blipFill>
                    <a:blip r:embed="rId19">
                      <a:extLst>
                        <a:ext uri="{28A0092B-C50C-407E-A947-70E740481C1C}">
                          <a14:useLocalDpi xmlns:a14="http://schemas.microsoft.com/office/drawing/2010/main" val="0"/>
                        </a:ext>
                      </a:extLst>
                    </a:blip>
                    <a:stretch>
                      <a:fillRect/>
                    </a:stretch>
                  </pic:blipFill>
                  <pic:spPr>
                    <a:xfrm>
                      <a:off x="0" y="0"/>
                      <a:ext cx="3985206" cy="2506596"/>
                    </a:xfrm>
                    <a:prstGeom prst="rect">
                      <a:avLst/>
                    </a:prstGeom>
                  </pic:spPr>
                </pic:pic>
              </a:graphicData>
            </a:graphic>
          </wp:inline>
        </w:drawing>
      </w:r>
    </w:p>
    <w:p w14:paraId="278F2163" w14:textId="77777777" w:rsidR="00FF448C" w:rsidRPr="000115B1" w:rsidRDefault="00FF448C" w:rsidP="00630C37">
      <w:pPr>
        <w:spacing w:before="0" w:after="0"/>
        <w:ind w:left="0" w:right="0"/>
        <w:rPr>
          <w:rFonts w:ascii="Franklin Gothic Medium" w:hAnsi="Franklin Gothic Medium"/>
          <w:b/>
          <w:bCs/>
          <w:noProof/>
          <w:color w:val="auto"/>
          <w:szCs w:val="24"/>
          <w:lang w:val="en-AU" w:eastAsia="en-AU"/>
        </w:rPr>
      </w:pPr>
    </w:p>
    <w:p w14:paraId="12B32FA6" w14:textId="77777777" w:rsidR="00FF448C" w:rsidRPr="000115B1" w:rsidRDefault="00FF448C" w:rsidP="00630C37">
      <w:pPr>
        <w:spacing w:before="0" w:after="0"/>
        <w:ind w:left="0" w:right="0"/>
        <w:rPr>
          <w:rFonts w:ascii="Franklin Gothic Medium" w:hAnsi="Franklin Gothic Medium"/>
          <w:b/>
          <w:bCs/>
          <w:noProof/>
          <w:color w:val="auto"/>
          <w:szCs w:val="24"/>
          <w:lang w:val="en-AU" w:eastAsia="en-AU"/>
        </w:rPr>
      </w:pPr>
    </w:p>
    <w:p w14:paraId="143161E7" w14:textId="77777777" w:rsidR="00FF448C" w:rsidRPr="000115B1" w:rsidRDefault="00FF448C" w:rsidP="00630C37">
      <w:pPr>
        <w:spacing w:before="0" w:after="0"/>
        <w:ind w:left="0" w:right="0"/>
        <w:rPr>
          <w:rFonts w:ascii="Franklin Gothic Medium" w:hAnsi="Franklin Gothic Medium"/>
          <w:b/>
          <w:bCs/>
          <w:noProof/>
          <w:color w:val="auto"/>
          <w:szCs w:val="24"/>
          <w:lang w:val="en-AU" w:eastAsia="en-AU"/>
        </w:rPr>
      </w:pPr>
    </w:p>
    <w:p w14:paraId="2F588E81" w14:textId="77777777" w:rsidR="00FF448C" w:rsidRPr="000115B1" w:rsidRDefault="00FF448C" w:rsidP="00630C37">
      <w:pPr>
        <w:spacing w:before="0" w:after="0"/>
        <w:ind w:left="0" w:right="0"/>
        <w:rPr>
          <w:rFonts w:ascii="Franklin Gothic Medium" w:hAnsi="Franklin Gothic Medium"/>
          <w:b/>
          <w:bCs/>
          <w:noProof/>
          <w:color w:val="auto"/>
          <w:szCs w:val="24"/>
          <w:lang w:val="en-AU" w:eastAsia="en-AU"/>
        </w:rPr>
      </w:pPr>
    </w:p>
    <w:p w14:paraId="38BCE516" w14:textId="77777777" w:rsidR="00FF448C" w:rsidRPr="000115B1" w:rsidRDefault="00FF448C" w:rsidP="00630C37">
      <w:pPr>
        <w:spacing w:before="0" w:after="0"/>
        <w:ind w:left="0" w:right="0"/>
        <w:rPr>
          <w:rFonts w:ascii="Franklin Gothic Medium" w:hAnsi="Franklin Gothic Medium"/>
          <w:b/>
          <w:bCs/>
          <w:noProof/>
          <w:color w:val="auto"/>
          <w:szCs w:val="24"/>
          <w:lang w:val="en-AU" w:eastAsia="en-AU"/>
        </w:rPr>
      </w:pPr>
    </w:p>
    <w:p w14:paraId="2F709781" w14:textId="77777777" w:rsidR="00FF448C" w:rsidRPr="000115B1" w:rsidRDefault="00FF448C" w:rsidP="00630C37">
      <w:pPr>
        <w:spacing w:before="0" w:after="0"/>
        <w:ind w:left="0" w:right="0"/>
        <w:rPr>
          <w:rFonts w:ascii="Franklin Gothic Medium" w:hAnsi="Franklin Gothic Medium"/>
          <w:b/>
          <w:bCs/>
          <w:noProof/>
          <w:color w:val="auto"/>
          <w:szCs w:val="24"/>
          <w:lang w:val="en-AU" w:eastAsia="en-AU"/>
        </w:rPr>
      </w:pPr>
    </w:p>
    <w:p w14:paraId="42606927" w14:textId="77777777" w:rsidR="00FF448C" w:rsidRPr="000115B1" w:rsidRDefault="00FF448C" w:rsidP="00630C37">
      <w:pPr>
        <w:spacing w:before="0" w:after="0"/>
        <w:ind w:left="0" w:right="0"/>
        <w:rPr>
          <w:rFonts w:ascii="Franklin Gothic Medium" w:hAnsi="Franklin Gothic Medium"/>
          <w:b/>
          <w:bCs/>
          <w:noProof/>
          <w:color w:val="auto"/>
          <w:szCs w:val="24"/>
          <w:lang w:val="en-AU" w:eastAsia="en-AU"/>
        </w:rPr>
      </w:pPr>
    </w:p>
    <w:p w14:paraId="587E44C7" w14:textId="77777777" w:rsidR="00FF448C" w:rsidRPr="000115B1" w:rsidRDefault="00FF448C" w:rsidP="00630C37">
      <w:pPr>
        <w:spacing w:before="0" w:after="0"/>
        <w:ind w:left="0" w:right="0"/>
        <w:rPr>
          <w:rFonts w:ascii="Franklin Gothic Medium" w:hAnsi="Franklin Gothic Medium"/>
          <w:b/>
          <w:bCs/>
          <w:noProof/>
          <w:color w:val="auto"/>
          <w:szCs w:val="24"/>
          <w:lang w:val="en-AU" w:eastAsia="en-AU"/>
        </w:rPr>
      </w:pPr>
    </w:p>
    <w:p w14:paraId="40FB6CCC" w14:textId="77777777" w:rsidR="00FF448C" w:rsidRPr="000115B1" w:rsidRDefault="00FF448C" w:rsidP="00630C37">
      <w:pPr>
        <w:spacing w:before="0" w:after="0"/>
        <w:ind w:left="0" w:right="0"/>
        <w:rPr>
          <w:rFonts w:ascii="Franklin Gothic Medium" w:hAnsi="Franklin Gothic Medium"/>
          <w:b/>
          <w:bCs/>
          <w:noProof/>
          <w:color w:val="auto"/>
          <w:szCs w:val="24"/>
          <w:lang w:val="en-AU" w:eastAsia="en-AU"/>
        </w:rPr>
      </w:pPr>
    </w:p>
    <w:p w14:paraId="22537A17" w14:textId="77777777" w:rsidR="00FF448C" w:rsidRPr="000115B1" w:rsidRDefault="00FF448C" w:rsidP="00630C37">
      <w:pPr>
        <w:spacing w:before="0" w:after="0"/>
        <w:ind w:left="0" w:right="0"/>
        <w:rPr>
          <w:rFonts w:ascii="Franklin Gothic Medium" w:hAnsi="Franklin Gothic Medium"/>
          <w:b/>
          <w:bCs/>
          <w:noProof/>
          <w:color w:val="auto"/>
          <w:szCs w:val="24"/>
          <w:lang w:val="en-AU" w:eastAsia="en-AU"/>
        </w:rPr>
      </w:pPr>
    </w:p>
    <w:p w14:paraId="753DFD55" w14:textId="77777777" w:rsidR="00FF448C" w:rsidRPr="000115B1" w:rsidRDefault="00FF448C" w:rsidP="00630C37">
      <w:pPr>
        <w:spacing w:before="0" w:after="0"/>
        <w:ind w:left="0" w:right="0"/>
        <w:rPr>
          <w:rFonts w:ascii="Franklin Gothic Medium" w:hAnsi="Franklin Gothic Medium"/>
          <w:b/>
          <w:bCs/>
          <w:noProof/>
          <w:color w:val="auto"/>
          <w:szCs w:val="24"/>
          <w:lang w:val="en-AU" w:eastAsia="en-AU"/>
        </w:rPr>
      </w:pPr>
    </w:p>
    <w:p w14:paraId="5B2E36E4" w14:textId="77777777" w:rsidR="00FF448C" w:rsidRPr="000115B1" w:rsidRDefault="00FF448C" w:rsidP="00630C37">
      <w:pPr>
        <w:spacing w:before="0" w:after="0"/>
        <w:ind w:left="0" w:right="0"/>
        <w:rPr>
          <w:rFonts w:ascii="Franklin Gothic Medium" w:hAnsi="Franklin Gothic Medium"/>
          <w:b/>
          <w:bCs/>
          <w:noProof/>
          <w:color w:val="auto"/>
          <w:szCs w:val="24"/>
          <w:lang w:val="en-AU" w:eastAsia="en-AU"/>
        </w:rPr>
      </w:pPr>
    </w:p>
    <w:p w14:paraId="75C5629C" w14:textId="77777777" w:rsidR="00FF448C" w:rsidRPr="000115B1" w:rsidRDefault="00FF448C" w:rsidP="00630C37">
      <w:pPr>
        <w:spacing w:before="0" w:after="0"/>
        <w:ind w:left="0" w:right="0"/>
        <w:rPr>
          <w:rFonts w:ascii="Franklin Gothic Medium" w:hAnsi="Franklin Gothic Medium"/>
          <w:b/>
          <w:bCs/>
          <w:noProof/>
          <w:color w:val="auto"/>
          <w:szCs w:val="24"/>
          <w:lang w:val="en-AU" w:eastAsia="en-AU"/>
        </w:rPr>
      </w:pPr>
    </w:p>
    <w:p w14:paraId="294D3F57" w14:textId="77777777" w:rsidR="00FF448C" w:rsidRPr="000115B1" w:rsidRDefault="00FF448C" w:rsidP="00630C37">
      <w:pPr>
        <w:spacing w:before="0" w:after="0"/>
        <w:ind w:left="0" w:right="0"/>
        <w:rPr>
          <w:rFonts w:ascii="Franklin Gothic Medium" w:hAnsi="Franklin Gothic Medium"/>
          <w:b/>
          <w:bCs/>
          <w:noProof/>
          <w:color w:val="auto"/>
          <w:szCs w:val="24"/>
          <w:lang w:val="en-AU" w:eastAsia="en-AU"/>
        </w:rPr>
      </w:pPr>
    </w:p>
    <w:p w14:paraId="3C4AAFAC" w14:textId="77777777" w:rsidR="00FF448C" w:rsidRDefault="00FF448C" w:rsidP="00630C37">
      <w:pPr>
        <w:spacing w:before="0" w:after="0"/>
        <w:ind w:left="0" w:right="0"/>
        <w:rPr>
          <w:rFonts w:ascii="Franklin Gothic Medium" w:hAnsi="Franklin Gothic Medium"/>
          <w:b/>
          <w:bCs/>
          <w:noProof/>
          <w:color w:val="auto"/>
          <w:szCs w:val="24"/>
          <w:lang w:val="en-AU" w:eastAsia="en-AU"/>
        </w:rPr>
      </w:pPr>
    </w:p>
    <w:p w14:paraId="595BBC96" w14:textId="77777777" w:rsidR="002E6FBE" w:rsidRDefault="002E6FBE" w:rsidP="00630C37">
      <w:pPr>
        <w:spacing w:before="0" w:after="0"/>
        <w:ind w:left="0" w:right="0"/>
        <w:rPr>
          <w:rFonts w:ascii="Franklin Gothic Medium" w:hAnsi="Franklin Gothic Medium"/>
          <w:b/>
          <w:bCs/>
          <w:noProof/>
          <w:color w:val="auto"/>
          <w:szCs w:val="24"/>
          <w:lang w:val="en-AU" w:eastAsia="en-AU"/>
        </w:rPr>
      </w:pPr>
    </w:p>
    <w:p w14:paraId="5FD744E8" w14:textId="77777777" w:rsidR="002E6FBE" w:rsidRDefault="002E6FBE" w:rsidP="00630C37">
      <w:pPr>
        <w:spacing w:before="0" w:after="0"/>
        <w:ind w:left="0" w:right="0"/>
        <w:rPr>
          <w:rFonts w:ascii="Franklin Gothic Medium" w:hAnsi="Franklin Gothic Medium"/>
          <w:b/>
          <w:bCs/>
          <w:noProof/>
          <w:color w:val="auto"/>
          <w:szCs w:val="24"/>
          <w:lang w:val="en-AU" w:eastAsia="en-AU"/>
        </w:rPr>
      </w:pPr>
    </w:p>
    <w:p w14:paraId="7854A68C" w14:textId="77777777" w:rsidR="002E6FBE" w:rsidRDefault="002E6FBE" w:rsidP="00630C37">
      <w:pPr>
        <w:spacing w:before="0" w:after="0"/>
        <w:ind w:left="0" w:right="0"/>
        <w:rPr>
          <w:rFonts w:ascii="Franklin Gothic Medium" w:hAnsi="Franklin Gothic Medium"/>
          <w:b/>
          <w:bCs/>
          <w:noProof/>
          <w:color w:val="auto"/>
          <w:szCs w:val="24"/>
          <w:lang w:val="en-AU" w:eastAsia="en-AU"/>
        </w:rPr>
      </w:pPr>
    </w:p>
    <w:p w14:paraId="551AF7A5" w14:textId="77777777" w:rsidR="002E6FBE" w:rsidRDefault="002E6FBE" w:rsidP="00630C37">
      <w:pPr>
        <w:spacing w:before="0" w:after="0"/>
        <w:ind w:left="0" w:right="0"/>
        <w:rPr>
          <w:rFonts w:ascii="Franklin Gothic Medium" w:hAnsi="Franklin Gothic Medium"/>
          <w:b/>
          <w:bCs/>
          <w:noProof/>
          <w:color w:val="auto"/>
          <w:szCs w:val="24"/>
          <w:lang w:val="en-AU" w:eastAsia="en-AU"/>
        </w:rPr>
      </w:pPr>
    </w:p>
    <w:p w14:paraId="0FAB7A83" w14:textId="77777777" w:rsidR="002E6FBE" w:rsidRDefault="002E6FBE" w:rsidP="00630C37">
      <w:pPr>
        <w:spacing w:before="0" w:after="0"/>
        <w:ind w:left="0" w:right="0"/>
        <w:rPr>
          <w:rFonts w:ascii="Franklin Gothic Medium" w:hAnsi="Franklin Gothic Medium"/>
          <w:b/>
          <w:bCs/>
          <w:noProof/>
          <w:color w:val="auto"/>
          <w:szCs w:val="24"/>
          <w:lang w:val="en-AU" w:eastAsia="en-AU"/>
        </w:rPr>
      </w:pPr>
    </w:p>
    <w:p w14:paraId="30041EA2" w14:textId="77777777" w:rsidR="002E6FBE" w:rsidRDefault="002E6FBE" w:rsidP="00630C37">
      <w:pPr>
        <w:spacing w:before="0" w:after="0"/>
        <w:ind w:left="0" w:right="0"/>
        <w:rPr>
          <w:rFonts w:ascii="Franklin Gothic Medium" w:hAnsi="Franklin Gothic Medium"/>
          <w:b/>
          <w:bCs/>
          <w:noProof/>
          <w:color w:val="auto"/>
          <w:szCs w:val="24"/>
          <w:lang w:val="en-AU" w:eastAsia="en-AU"/>
        </w:rPr>
      </w:pPr>
    </w:p>
    <w:p w14:paraId="16E886F4" w14:textId="77777777" w:rsidR="002E6FBE" w:rsidRDefault="002E6FBE" w:rsidP="00630C37">
      <w:pPr>
        <w:spacing w:before="0" w:after="0"/>
        <w:ind w:left="0" w:right="0"/>
        <w:rPr>
          <w:rFonts w:ascii="Franklin Gothic Medium" w:hAnsi="Franklin Gothic Medium"/>
          <w:b/>
          <w:bCs/>
          <w:noProof/>
          <w:color w:val="auto"/>
          <w:szCs w:val="24"/>
          <w:lang w:val="en-AU" w:eastAsia="en-AU"/>
        </w:rPr>
      </w:pPr>
    </w:p>
    <w:p w14:paraId="6FBEC159" w14:textId="77777777" w:rsidR="002E6FBE" w:rsidRDefault="002E6FBE" w:rsidP="00630C37">
      <w:pPr>
        <w:spacing w:before="0" w:after="0"/>
        <w:ind w:left="0" w:right="0"/>
        <w:rPr>
          <w:rFonts w:ascii="Franklin Gothic Medium" w:hAnsi="Franklin Gothic Medium"/>
          <w:b/>
          <w:bCs/>
          <w:noProof/>
          <w:color w:val="auto"/>
          <w:szCs w:val="24"/>
          <w:lang w:val="en-AU" w:eastAsia="en-AU"/>
        </w:rPr>
      </w:pPr>
    </w:p>
    <w:p w14:paraId="6CF85DAB" w14:textId="77777777" w:rsidR="002E6FBE" w:rsidRDefault="002E6FBE" w:rsidP="00630C37">
      <w:pPr>
        <w:spacing w:before="0" w:after="0"/>
        <w:ind w:left="0" w:right="0"/>
        <w:rPr>
          <w:rFonts w:ascii="Franklin Gothic Medium" w:hAnsi="Franklin Gothic Medium"/>
          <w:b/>
          <w:bCs/>
          <w:noProof/>
          <w:color w:val="auto"/>
          <w:szCs w:val="24"/>
          <w:lang w:val="en-AU" w:eastAsia="en-AU"/>
        </w:rPr>
      </w:pPr>
    </w:p>
    <w:p w14:paraId="016ED3A2" w14:textId="77777777" w:rsidR="002E6FBE" w:rsidRDefault="002E6FBE" w:rsidP="00630C37">
      <w:pPr>
        <w:spacing w:before="0" w:after="0"/>
        <w:ind w:left="0" w:right="0"/>
        <w:rPr>
          <w:rFonts w:ascii="Franklin Gothic Medium" w:hAnsi="Franklin Gothic Medium"/>
          <w:b/>
          <w:bCs/>
          <w:noProof/>
          <w:color w:val="auto"/>
          <w:szCs w:val="24"/>
          <w:lang w:val="en-AU" w:eastAsia="en-AU"/>
        </w:rPr>
      </w:pPr>
    </w:p>
    <w:p w14:paraId="51441E26" w14:textId="77777777" w:rsidR="002E6FBE" w:rsidRDefault="002E6FBE" w:rsidP="00630C37">
      <w:pPr>
        <w:spacing w:before="0" w:after="0"/>
        <w:ind w:left="0" w:right="0"/>
        <w:rPr>
          <w:rFonts w:ascii="Franklin Gothic Medium" w:hAnsi="Franklin Gothic Medium"/>
          <w:b/>
          <w:bCs/>
          <w:noProof/>
          <w:color w:val="auto"/>
          <w:szCs w:val="24"/>
          <w:lang w:val="en-AU" w:eastAsia="en-AU"/>
        </w:rPr>
      </w:pPr>
    </w:p>
    <w:p w14:paraId="2C43C738" w14:textId="77777777" w:rsidR="002E6FBE" w:rsidRDefault="002E6FBE" w:rsidP="00630C37">
      <w:pPr>
        <w:spacing w:before="0" w:after="0"/>
        <w:ind w:left="0" w:right="0"/>
        <w:rPr>
          <w:rFonts w:ascii="Franklin Gothic Medium" w:hAnsi="Franklin Gothic Medium"/>
          <w:b/>
          <w:bCs/>
          <w:noProof/>
          <w:color w:val="auto"/>
          <w:szCs w:val="24"/>
          <w:lang w:val="en-AU" w:eastAsia="en-AU"/>
        </w:rPr>
      </w:pPr>
    </w:p>
    <w:p w14:paraId="5BCE7101" w14:textId="77777777" w:rsidR="002E6FBE" w:rsidRDefault="002E6FBE" w:rsidP="00630C37">
      <w:pPr>
        <w:spacing w:before="0" w:after="0"/>
        <w:ind w:left="0" w:right="0"/>
        <w:rPr>
          <w:rFonts w:ascii="Franklin Gothic Medium" w:hAnsi="Franklin Gothic Medium"/>
          <w:b/>
          <w:bCs/>
          <w:noProof/>
          <w:color w:val="auto"/>
          <w:szCs w:val="24"/>
          <w:lang w:val="en-AU" w:eastAsia="en-AU"/>
        </w:rPr>
      </w:pPr>
    </w:p>
    <w:p w14:paraId="2E22A998" w14:textId="77777777" w:rsidR="002E6FBE" w:rsidRDefault="002E6FBE" w:rsidP="00630C37">
      <w:pPr>
        <w:spacing w:before="0" w:after="0"/>
        <w:ind w:left="0" w:right="0"/>
        <w:rPr>
          <w:rFonts w:ascii="Franklin Gothic Medium" w:hAnsi="Franklin Gothic Medium"/>
          <w:b/>
          <w:bCs/>
          <w:noProof/>
          <w:color w:val="auto"/>
          <w:szCs w:val="24"/>
          <w:lang w:val="en-AU" w:eastAsia="en-AU"/>
        </w:rPr>
      </w:pPr>
    </w:p>
    <w:p w14:paraId="24CEA28F" w14:textId="77777777" w:rsidR="002E6FBE" w:rsidRDefault="002E6FBE" w:rsidP="00630C37">
      <w:pPr>
        <w:spacing w:before="0" w:after="0"/>
        <w:ind w:left="0" w:right="0"/>
        <w:rPr>
          <w:rFonts w:ascii="Franklin Gothic Medium" w:hAnsi="Franklin Gothic Medium"/>
          <w:b/>
          <w:bCs/>
          <w:noProof/>
          <w:color w:val="auto"/>
          <w:szCs w:val="24"/>
          <w:lang w:val="en-AU" w:eastAsia="en-AU"/>
        </w:rPr>
      </w:pPr>
    </w:p>
    <w:p w14:paraId="5BAD5156" w14:textId="77777777" w:rsidR="002E6FBE" w:rsidRDefault="002E6FBE" w:rsidP="00630C37">
      <w:pPr>
        <w:spacing w:before="0" w:after="0"/>
        <w:ind w:left="0" w:right="0"/>
        <w:rPr>
          <w:rFonts w:ascii="Franklin Gothic Medium" w:hAnsi="Franklin Gothic Medium"/>
          <w:b/>
          <w:bCs/>
          <w:noProof/>
          <w:color w:val="auto"/>
          <w:szCs w:val="24"/>
          <w:lang w:val="en-AU" w:eastAsia="en-AU"/>
        </w:rPr>
      </w:pPr>
    </w:p>
    <w:p w14:paraId="2780F4F6" w14:textId="77777777" w:rsidR="002E6FBE" w:rsidRPr="000115B1" w:rsidRDefault="002E6FBE" w:rsidP="00630C37">
      <w:pPr>
        <w:spacing w:before="0" w:after="0"/>
        <w:ind w:left="0" w:right="0"/>
        <w:rPr>
          <w:rFonts w:ascii="Franklin Gothic Medium" w:hAnsi="Franklin Gothic Medium"/>
          <w:b/>
          <w:bCs/>
          <w:noProof/>
          <w:color w:val="auto"/>
          <w:szCs w:val="24"/>
          <w:lang w:val="en-AU" w:eastAsia="en-AU"/>
        </w:rPr>
      </w:pPr>
    </w:p>
    <w:p w14:paraId="3CB53FF9" w14:textId="77777777" w:rsidR="00FF448C" w:rsidRPr="000115B1" w:rsidRDefault="00FF448C" w:rsidP="00630C37">
      <w:pPr>
        <w:spacing w:before="0" w:after="0"/>
        <w:ind w:left="0" w:right="0"/>
        <w:rPr>
          <w:rFonts w:ascii="Franklin Gothic Medium" w:hAnsi="Franklin Gothic Medium"/>
          <w:b/>
          <w:bCs/>
          <w:noProof/>
          <w:color w:val="auto"/>
          <w:szCs w:val="24"/>
          <w:lang w:val="en-AU" w:eastAsia="en-AU"/>
        </w:rPr>
      </w:pPr>
    </w:p>
    <w:p w14:paraId="3F36F2FF" w14:textId="4C1B2FF1" w:rsidR="00630C37" w:rsidRPr="000115B1" w:rsidRDefault="00630C37" w:rsidP="00630C37">
      <w:pPr>
        <w:spacing w:before="0" w:after="0"/>
        <w:ind w:left="0" w:right="0"/>
        <w:rPr>
          <w:rFonts w:ascii="Franklin Gothic Medium" w:hAnsi="Franklin Gothic Medium"/>
          <w:b/>
          <w:bCs/>
          <w:noProof/>
          <w:color w:val="auto"/>
          <w:szCs w:val="24"/>
          <w:lang w:val="en-AU" w:eastAsia="en-AU"/>
        </w:rPr>
      </w:pPr>
      <w:r w:rsidRPr="000115B1">
        <w:rPr>
          <w:rFonts w:ascii="Franklin Gothic Medium" w:hAnsi="Franklin Gothic Medium"/>
          <w:b/>
          <w:bCs/>
          <w:noProof/>
          <w:color w:val="auto"/>
          <w:szCs w:val="24"/>
          <w:lang w:val="en-AU" w:eastAsia="en-AU"/>
        </w:rPr>
        <w:lastRenderedPageBreak/>
        <w:t xml:space="preserve">Sub-task 2: </w:t>
      </w:r>
    </w:p>
    <w:p w14:paraId="3A14E606" w14:textId="77777777" w:rsidR="00630C37" w:rsidRPr="000115B1" w:rsidRDefault="00630C37" w:rsidP="00630C37">
      <w:pPr>
        <w:spacing w:before="0" w:after="0"/>
        <w:ind w:left="0" w:right="0"/>
        <w:rPr>
          <w:rFonts w:ascii="Franklin Gothic Medium" w:hAnsi="Franklin Gothic Medium"/>
          <w:b/>
          <w:bCs/>
          <w:noProof/>
          <w:color w:val="auto"/>
          <w:szCs w:val="24"/>
          <w:lang w:val="en-AU" w:eastAsia="en-AU"/>
        </w:rPr>
      </w:pPr>
    </w:p>
    <w:p w14:paraId="4EC93AC3" w14:textId="77777777" w:rsidR="00630C37" w:rsidRPr="000115B1" w:rsidRDefault="00630C37" w:rsidP="00630C37">
      <w:pPr>
        <w:pStyle w:val="ListParagraph"/>
        <w:numPr>
          <w:ilvl w:val="0"/>
          <w:numId w:val="3"/>
        </w:numPr>
        <w:spacing w:before="0" w:after="0"/>
        <w:ind w:right="0"/>
        <w:rPr>
          <w:rFonts w:ascii="Franklin Gothic Medium" w:hAnsi="Franklin Gothic Medium" w:cs="Calibri"/>
          <w:i/>
          <w:iCs/>
          <w:color w:val="auto"/>
          <w:szCs w:val="24"/>
        </w:rPr>
      </w:pPr>
      <w:r w:rsidRPr="000115B1">
        <w:rPr>
          <w:rFonts w:ascii="Franklin Gothic Medium" w:hAnsi="Franklin Gothic Medium" w:cs="Calibri"/>
          <w:i/>
          <w:iCs/>
          <w:color w:val="auto"/>
          <w:szCs w:val="24"/>
        </w:rPr>
        <w:t>The network traffic for the images "ANZ1.jpg" and "ANZ2.jpg" is more than it appears.</w:t>
      </w:r>
    </w:p>
    <w:p w14:paraId="4033D2D3" w14:textId="1D6FDE48" w:rsidR="00E27C6B" w:rsidRDefault="00630C37" w:rsidP="00F33DD2">
      <w:pPr>
        <w:pStyle w:val="ListParagraph"/>
        <w:numPr>
          <w:ilvl w:val="0"/>
          <w:numId w:val="3"/>
        </w:numPr>
        <w:spacing w:before="0" w:after="0"/>
        <w:ind w:right="0"/>
        <w:rPr>
          <w:rFonts w:ascii="Franklin Gothic Medium" w:hAnsi="Franklin Gothic Medium" w:cs="Calibri"/>
          <w:i/>
          <w:iCs/>
          <w:color w:val="auto"/>
          <w:szCs w:val="24"/>
        </w:rPr>
      </w:pPr>
      <w:r w:rsidRPr="000115B1">
        <w:rPr>
          <w:rFonts w:ascii="Franklin Gothic Medium" w:hAnsi="Franklin Gothic Medium" w:cs="Calibri"/>
          <w:i/>
          <w:iCs/>
          <w:color w:val="auto"/>
          <w:szCs w:val="24"/>
        </w:rPr>
        <w:t xml:space="preserve">Extract the images, include </w:t>
      </w:r>
      <w:proofErr w:type="gramStart"/>
      <w:r w:rsidRPr="000115B1">
        <w:rPr>
          <w:rFonts w:ascii="Franklin Gothic Medium" w:hAnsi="Franklin Gothic Medium" w:cs="Calibri"/>
          <w:i/>
          <w:iCs/>
          <w:color w:val="auto"/>
          <w:szCs w:val="24"/>
        </w:rPr>
        <w:t>them</w:t>
      </w:r>
      <w:proofErr w:type="gramEnd"/>
      <w:r w:rsidRPr="000115B1">
        <w:rPr>
          <w:rFonts w:ascii="Franklin Gothic Medium" w:hAnsi="Franklin Gothic Medium" w:cs="Calibri"/>
          <w:i/>
          <w:iCs/>
          <w:color w:val="auto"/>
          <w:szCs w:val="24"/>
        </w:rPr>
        <w:t xml:space="preserve"> and mention what is different about them in your report.</w:t>
      </w:r>
    </w:p>
    <w:p w14:paraId="27D7CAAD" w14:textId="77777777" w:rsidR="00555152" w:rsidRPr="00555152" w:rsidRDefault="00555152" w:rsidP="00555152">
      <w:pPr>
        <w:spacing w:before="0" w:after="0"/>
        <w:ind w:right="0"/>
        <w:rPr>
          <w:rFonts w:ascii="Franklin Gothic Medium" w:hAnsi="Franklin Gothic Medium" w:cs="Calibri"/>
          <w:i/>
          <w:iCs/>
          <w:color w:val="auto"/>
          <w:szCs w:val="24"/>
        </w:rPr>
      </w:pPr>
    </w:p>
    <w:p w14:paraId="550AB184" w14:textId="77777777" w:rsidR="00555152" w:rsidRPr="000115B1" w:rsidRDefault="00555152" w:rsidP="00F33DD2">
      <w:pPr>
        <w:pStyle w:val="ListParagraph"/>
        <w:spacing w:before="0" w:after="0"/>
        <w:ind w:right="0"/>
        <w:rPr>
          <w:rFonts w:ascii="Franklin Gothic Medium" w:hAnsi="Franklin Gothic Medium" w:cs="Calibri"/>
          <w:i/>
          <w:iCs/>
          <w:color w:val="auto"/>
          <w:szCs w:val="24"/>
        </w:rPr>
      </w:pPr>
    </w:p>
    <w:p w14:paraId="4717FAF8" w14:textId="1038F9FB" w:rsidR="00555152" w:rsidRDefault="00555152" w:rsidP="00E27C6B">
      <w:pPr>
        <w:spacing w:before="0" w:after="0"/>
        <w:ind w:left="0" w:right="0"/>
        <w:rPr>
          <w:rFonts w:ascii="Franklin Gothic Medium" w:hAnsi="Franklin Gothic Medium"/>
          <w:b/>
          <w:bCs/>
          <w:noProof/>
          <w:color w:val="auto"/>
          <w:szCs w:val="24"/>
          <w:lang w:val="en-AU" w:eastAsia="en-AU"/>
        </w:rPr>
      </w:pPr>
      <w:r>
        <w:rPr>
          <w:rFonts w:ascii="Franklin Gothic Medium" w:hAnsi="Franklin Gothic Medium"/>
          <w:b/>
          <w:bCs/>
          <w:noProof/>
          <w:color w:val="auto"/>
          <w:szCs w:val="24"/>
          <w:lang w:val="en-AU" w:eastAsia="en-AU"/>
        </w:rPr>
        <w:drawing>
          <wp:inline distT="0" distB="0" distL="0" distR="0" wp14:anchorId="42AF372B" wp14:editId="38EAB09E">
            <wp:extent cx="3213028" cy="4546600"/>
            <wp:effectExtent l="0" t="0" r="6985" b="6350"/>
            <wp:docPr id="1158212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1203" name="Picture 115821203"/>
                    <pic:cNvPicPr/>
                  </pic:nvPicPr>
                  <pic:blipFill>
                    <a:blip r:embed="rId20">
                      <a:extLst>
                        <a:ext uri="{28A0092B-C50C-407E-A947-70E740481C1C}">
                          <a14:useLocalDpi xmlns:a14="http://schemas.microsoft.com/office/drawing/2010/main" val="0"/>
                        </a:ext>
                      </a:extLst>
                    </a:blip>
                    <a:stretch>
                      <a:fillRect/>
                    </a:stretch>
                  </pic:blipFill>
                  <pic:spPr>
                    <a:xfrm>
                      <a:off x="0" y="0"/>
                      <a:ext cx="3220462" cy="4557120"/>
                    </a:xfrm>
                    <a:prstGeom prst="rect">
                      <a:avLst/>
                    </a:prstGeom>
                  </pic:spPr>
                </pic:pic>
              </a:graphicData>
            </a:graphic>
          </wp:inline>
        </w:drawing>
      </w:r>
      <w:r>
        <w:rPr>
          <w:rFonts w:ascii="Franklin Gothic Medium" w:hAnsi="Franklin Gothic Medium"/>
          <w:b/>
          <w:bCs/>
          <w:noProof/>
          <w:color w:val="auto"/>
          <w:szCs w:val="24"/>
          <w:lang w:val="en-AU" w:eastAsia="en-AU"/>
        </w:rPr>
        <w:drawing>
          <wp:inline distT="0" distB="0" distL="0" distR="0" wp14:anchorId="74DAC223" wp14:editId="38C47616">
            <wp:extent cx="3200400" cy="4528730"/>
            <wp:effectExtent l="0" t="0" r="0" b="5715"/>
            <wp:docPr id="9058552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55218" name="Picture 905855218"/>
                    <pic:cNvPicPr/>
                  </pic:nvPicPr>
                  <pic:blipFill>
                    <a:blip r:embed="rId21">
                      <a:extLst>
                        <a:ext uri="{28A0092B-C50C-407E-A947-70E740481C1C}">
                          <a14:useLocalDpi xmlns:a14="http://schemas.microsoft.com/office/drawing/2010/main" val="0"/>
                        </a:ext>
                      </a:extLst>
                    </a:blip>
                    <a:stretch>
                      <a:fillRect/>
                    </a:stretch>
                  </pic:blipFill>
                  <pic:spPr>
                    <a:xfrm>
                      <a:off x="0" y="0"/>
                      <a:ext cx="3201887" cy="4530834"/>
                    </a:xfrm>
                    <a:prstGeom prst="rect">
                      <a:avLst/>
                    </a:prstGeom>
                  </pic:spPr>
                </pic:pic>
              </a:graphicData>
            </a:graphic>
          </wp:inline>
        </w:drawing>
      </w:r>
    </w:p>
    <w:p w14:paraId="24CD7109" w14:textId="6EFE7A12" w:rsidR="00555152" w:rsidRDefault="00555152" w:rsidP="00E27C6B">
      <w:pPr>
        <w:spacing w:before="0" w:after="0"/>
        <w:ind w:left="0" w:right="0"/>
        <w:rPr>
          <w:rFonts w:ascii="Franklin Gothic Medium" w:hAnsi="Franklin Gothic Medium"/>
          <w:b/>
          <w:bCs/>
          <w:noProof/>
          <w:color w:val="auto"/>
          <w:szCs w:val="24"/>
          <w:lang w:val="en-AU" w:eastAsia="en-AU"/>
        </w:rPr>
      </w:pPr>
      <w:r>
        <w:rPr>
          <w:rFonts w:ascii="Franklin Gothic Medium" w:hAnsi="Franklin Gothic Medium"/>
          <w:b/>
          <w:bCs/>
          <w:noProof/>
          <w:color w:val="auto"/>
          <w:szCs w:val="24"/>
          <w:lang w:val="en-AU" w:eastAsia="en-AU"/>
        </w:rPr>
        <w:t xml:space="preserve">The above are the two images which I had found </w:t>
      </w:r>
    </w:p>
    <w:p w14:paraId="4BFB6EE1" w14:textId="50717909" w:rsidR="00555152" w:rsidRPr="00555152" w:rsidRDefault="00555152" w:rsidP="00555152">
      <w:pPr>
        <w:pStyle w:val="NormalWeb"/>
        <w:spacing w:before="0" w:beforeAutospacing="0" w:after="0" w:afterAutospacing="0"/>
        <w:ind w:left="0"/>
        <w:rPr>
          <w:rFonts w:eastAsia="Times New Roman"/>
          <w:lang w:val="en-IN" w:eastAsia="en-IN"/>
        </w:rPr>
      </w:pPr>
      <w:r>
        <w:rPr>
          <w:rFonts w:ascii="Franklin Gothic Medium" w:hAnsi="Franklin Gothic Medium"/>
          <w:b/>
          <w:bCs/>
          <w:noProof/>
          <w:lang w:val="en-AU" w:eastAsia="en-AU"/>
        </w:rPr>
        <w:t>The difference between the 1</w:t>
      </w:r>
      <w:r w:rsidRPr="00555152">
        <w:rPr>
          <w:rFonts w:ascii="Franklin Gothic Medium" w:hAnsi="Franklin Gothic Medium"/>
          <w:b/>
          <w:bCs/>
          <w:noProof/>
          <w:vertAlign w:val="superscript"/>
          <w:lang w:val="en-AU" w:eastAsia="en-AU"/>
        </w:rPr>
        <w:t>st</w:t>
      </w:r>
      <w:r>
        <w:rPr>
          <w:rFonts w:ascii="Franklin Gothic Medium" w:hAnsi="Franklin Gothic Medium"/>
          <w:b/>
          <w:bCs/>
          <w:noProof/>
          <w:lang w:val="en-AU" w:eastAsia="en-AU"/>
        </w:rPr>
        <w:t xml:space="preserve"> and the 2</w:t>
      </w:r>
      <w:r w:rsidRPr="00555152">
        <w:rPr>
          <w:rFonts w:ascii="Franklin Gothic Medium" w:hAnsi="Franklin Gothic Medium"/>
          <w:b/>
          <w:bCs/>
          <w:noProof/>
          <w:vertAlign w:val="superscript"/>
          <w:lang w:val="en-AU" w:eastAsia="en-AU"/>
        </w:rPr>
        <w:t>nd</w:t>
      </w:r>
      <w:r>
        <w:rPr>
          <w:rFonts w:ascii="Franklin Gothic Medium" w:hAnsi="Franklin Gothic Medium"/>
          <w:b/>
          <w:bCs/>
          <w:noProof/>
          <w:lang w:val="en-AU" w:eastAsia="en-AU"/>
        </w:rPr>
        <w:t xml:space="preserve"> image is, in the first image “</w:t>
      </w:r>
      <w:r>
        <w:rPr>
          <w:color w:val="00007F"/>
          <w:shd w:val="clear" w:color="auto" w:fill="EDEDFB"/>
        </w:rPr>
        <w:t>You've found a hidden message in this file! Include it in your write up.</w:t>
      </w:r>
      <w:r>
        <w:rPr>
          <w:rFonts w:ascii="Franklin Gothic Medium" w:hAnsi="Franklin Gothic Medium"/>
          <w:b/>
          <w:bCs/>
          <w:noProof/>
          <w:lang w:val="en-AU" w:eastAsia="en-AU"/>
        </w:rPr>
        <w:t>” Is found and in the 2</w:t>
      </w:r>
      <w:r w:rsidRPr="00555152">
        <w:rPr>
          <w:rFonts w:ascii="Franklin Gothic Medium" w:hAnsi="Franklin Gothic Medium"/>
          <w:b/>
          <w:bCs/>
          <w:noProof/>
          <w:vertAlign w:val="superscript"/>
          <w:lang w:val="en-AU" w:eastAsia="en-AU"/>
        </w:rPr>
        <w:t>nd</w:t>
      </w:r>
      <w:r>
        <w:rPr>
          <w:rFonts w:ascii="Franklin Gothic Medium" w:hAnsi="Franklin Gothic Medium"/>
          <w:b/>
          <w:bCs/>
          <w:noProof/>
          <w:lang w:val="en-AU" w:eastAsia="en-AU"/>
        </w:rPr>
        <w:t xml:space="preserve"> image “</w:t>
      </w:r>
      <w:r w:rsidRPr="00555152">
        <w:rPr>
          <w:rFonts w:eastAsia="Times New Roman"/>
          <w:color w:val="00007F"/>
          <w:shd w:val="clear" w:color="auto" w:fill="EDEDFB"/>
          <w:lang w:val="en-IN" w:eastAsia="en-IN"/>
        </w:rPr>
        <w:t>You've found the hidden message!</w:t>
      </w:r>
      <w:r>
        <w:rPr>
          <w:rFonts w:eastAsia="Times New Roman"/>
          <w:color w:val="00007F"/>
          <w:shd w:val="clear" w:color="auto" w:fill="EDEDFB"/>
          <w:lang w:val="en-IN" w:eastAsia="en-IN"/>
        </w:rPr>
        <w:t xml:space="preserve"> </w:t>
      </w:r>
      <w:r w:rsidRPr="00555152">
        <w:rPr>
          <w:rFonts w:eastAsia="Times New Roman"/>
          <w:color w:val="00007F"/>
          <w:shd w:val="clear" w:color="auto" w:fill="EDEDFB"/>
          <w:lang w:val="en-IN" w:eastAsia="en-IN"/>
        </w:rPr>
        <w:t>Images are sometimes more than they appear.</w:t>
      </w:r>
      <w:r>
        <w:rPr>
          <w:rFonts w:ascii="Franklin Gothic Medium" w:hAnsi="Franklin Gothic Medium"/>
          <w:b/>
          <w:bCs/>
          <w:noProof/>
          <w:lang w:val="en-AU" w:eastAsia="en-AU"/>
        </w:rPr>
        <w:t>”</w:t>
      </w:r>
      <w:r w:rsidR="002E6FBE">
        <w:rPr>
          <w:rFonts w:ascii="Franklin Gothic Medium" w:hAnsi="Franklin Gothic Medium"/>
          <w:b/>
          <w:bCs/>
          <w:noProof/>
          <w:lang w:val="en-AU" w:eastAsia="en-AU"/>
        </w:rPr>
        <w:t xml:space="preserve"> in the ASCII value.</w:t>
      </w:r>
    </w:p>
    <w:p w14:paraId="754CCDD2" w14:textId="77777777" w:rsidR="00555152" w:rsidRDefault="00555152" w:rsidP="00E27C6B">
      <w:pPr>
        <w:spacing w:before="0" w:after="0"/>
        <w:ind w:left="0" w:right="0"/>
        <w:rPr>
          <w:rFonts w:ascii="Franklin Gothic Medium" w:hAnsi="Franklin Gothic Medium"/>
          <w:b/>
          <w:bCs/>
          <w:noProof/>
          <w:color w:val="auto"/>
          <w:szCs w:val="24"/>
          <w:lang w:val="en-AU" w:eastAsia="en-AU"/>
        </w:rPr>
      </w:pPr>
    </w:p>
    <w:p w14:paraId="3BEB1EE6" w14:textId="77777777" w:rsidR="008E3AD6" w:rsidRDefault="008E3AD6" w:rsidP="00E27C6B">
      <w:pPr>
        <w:spacing w:before="0" w:after="0"/>
        <w:ind w:left="0" w:right="0"/>
        <w:rPr>
          <w:rFonts w:ascii="Franklin Gothic Medium" w:hAnsi="Franklin Gothic Medium"/>
          <w:b/>
          <w:bCs/>
          <w:noProof/>
          <w:color w:val="auto"/>
          <w:szCs w:val="24"/>
          <w:lang w:val="en-AU" w:eastAsia="en-AU"/>
        </w:rPr>
      </w:pPr>
    </w:p>
    <w:p w14:paraId="1F2BCC9C" w14:textId="3A0A65AB" w:rsidR="00E27C6B" w:rsidRPr="000115B1" w:rsidRDefault="00E27C6B" w:rsidP="00E27C6B">
      <w:pPr>
        <w:spacing w:before="0" w:after="0"/>
        <w:ind w:left="0" w:right="0"/>
        <w:rPr>
          <w:rFonts w:ascii="Franklin Gothic Medium" w:hAnsi="Franklin Gothic Medium"/>
          <w:b/>
          <w:bCs/>
          <w:noProof/>
          <w:color w:val="auto"/>
          <w:szCs w:val="24"/>
          <w:lang w:val="en-AU" w:eastAsia="en-AU"/>
        </w:rPr>
      </w:pPr>
      <w:r w:rsidRPr="000115B1">
        <w:rPr>
          <w:rFonts w:ascii="Franklin Gothic Medium" w:hAnsi="Franklin Gothic Medium"/>
          <w:b/>
          <w:bCs/>
          <w:noProof/>
          <w:color w:val="auto"/>
          <w:szCs w:val="24"/>
          <w:lang w:val="en-AU" w:eastAsia="en-AU"/>
        </w:rPr>
        <w:t xml:space="preserve">Sub-task 3: </w:t>
      </w:r>
    </w:p>
    <w:p w14:paraId="6E553BFC" w14:textId="77777777" w:rsidR="00E27C6B" w:rsidRPr="000115B1" w:rsidRDefault="00E27C6B" w:rsidP="00E27C6B">
      <w:pPr>
        <w:spacing w:before="0" w:after="0"/>
        <w:ind w:left="0" w:right="0"/>
        <w:rPr>
          <w:rFonts w:ascii="Franklin Gothic Medium" w:hAnsi="Franklin Gothic Medium"/>
          <w:b/>
          <w:bCs/>
          <w:noProof/>
          <w:color w:val="auto"/>
          <w:szCs w:val="24"/>
          <w:lang w:val="en-AU" w:eastAsia="en-AU"/>
        </w:rPr>
      </w:pPr>
    </w:p>
    <w:p w14:paraId="2D759460" w14:textId="77777777" w:rsidR="00E27C6B" w:rsidRPr="000115B1" w:rsidRDefault="00E27C6B" w:rsidP="00E27C6B">
      <w:pPr>
        <w:pStyle w:val="ListParagraph"/>
        <w:numPr>
          <w:ilvl w:val="0"/>
          <w:numId w:val="5"/>
        </w:numPr>
        <w:spacing w:before="0" w:after="0"/>
        <w:ind w:right="0"/>
        <w:rPr>
          <w:rFonts w:ascii="Franklin Gothic Medium" w:hAnsi="Franklin Gothic Medium" w:cs="Calibri"/>
          <w:i/>
          <w:iCs/>
          <w:color w:val="auto"/>
          <w:szCs w:val="24"/>
        </w:rPr>
      </w:pPr>
      <w:r w:rsidRPr="000115B1">
        <w:rPr>
          <w:rFonts w:ascii="Franklin Gothic Medium" w:hAnsi="Franklin Gothic Medium" w:cs="Calibri"/>
          <w:i/>
          <w:iCs/>
          <w:color w:val="auto"/>
          <w:szCs w:val="24"/>
        </w:rPr>
        <w:t>The user downloaded a suspicious document called "how-to-commit-crimes.docx"</w:t>
      </w:r>
    </w:p>
    <w:p w14:paraId="40B378F3" w14:textId="4DDE1FB3" w:rsidR="00E27C6B" w:rsidRDefault="00E27C6B" w:rsidP="00F33DD2">
      <w:pPr>
        <w:pStyle w:val="ListParagraph"/>
        <w:numPr>
          <w:ilvl w:val="0"/>
          <w:numId w:val="5"/>
        </w:numPr>
        <w:spacing w:before="0" w:after="0"/>
        <w:ind w:right="0"/>
        <w:rPr>
          <w:rFonts w:ascii="Franklin Gothic Medium" w:hAnsi="Franklin Gothic Medium" w:cs="Calibri"/>
          <w:i/>
          <w:iCs/>
          <w:color w:val="auto"/>
          <w:szCs w:val="24"/>
        </w:rPr>
      </w:pPr>
      <w:r w:rsidRPr="000115B1">
        <w:rPr>
          <w:rFonts w:ascii="Franklin Gothic Medium" w:hAnsi="Franklin Gothic Medium" w:cs="Calibri"/>
          <w:i/>
          <w:iCs/>
          <w:color w:val="auto"/>
          <w:szCs w:val="24"/>
        </w:rPr>
        <w:t xml:space="preserve">Find the contents of this file and include it in your </w:t>
      </w:r>
      <w:proofErr w:type="gramStart"/>
      <w:r w:rsidRPr="000115B1">
        <w:rPr>
          <w:rFonts w:ascii="Franklin Gothic Medium" w:hAnsi="Franklin Gothic Medium" w:cs="Calibri"/>
          <w:i/>
          <w:iCs/>
          <w:color w:val="auto"/>
          <w:szCs w:val="24"/>
        </w:rPr>
        <w:t>report.</w:t>
      </w:r>
      <w:r w:rsidR="002E6FBE">
        <w:rPr>
          <w:rFonts w:ascii="Franklin Gothic Medium" w:hAnsi="Franklin Gothic Medium" w:cs="Calibri"/>
          <w:i/>
          <w:iCs/>
          <w:color w:val="auto"/>
          <w:szCs w:val="24"/>
        </w:rPr>
        <w:t>.</w:t>
      </w:r>
      <w:proofErr w:type="gramEnd"/>
    </w:p>
    <w:p w14:paraId="79DFB0AA" w14:textId="77777777" w:rsidR="002E6FBE" w:rsidRPr="002E6FBE" w:rsidRDefault="002E6FBE" w:rsidP="002E6FBE">
      <w:pPr>
        <w:spacing w:before="0" w:after="0"/>
        <w:ind w:right="0"/>
        <w:rPr>
          <w:rFonts w:ascii="Franklin Gothic Medium" w:hAnsi="Franklin Gothic Medium" w:cs="Calibri"/>
          <w:i/>
          <w:iCs/>
          <w:color w:val="auto"/>
          <w:szCs w:val="24"/>
        </w:rPr>
      </w:pPr>
    </w:p>
    <w:p w14:paraId="653C273F" w14:textId="77777777" w:rsidR="002E6FBE" w:rsidRDefault="002E6FBE" w:rsidP="002E6FBE">
      <w:pPr>
        <w:spacing w:before="0" w:after="0"/>
        <w:ind w:left="0" w:right="0"/>
        <w:rPr>
          <w:rFonts w:ascii="Franklin Gothic Medium" w:hAnsi="Franklin Gothic Medium"/>
          <w:b/>
          <w:bCs/>
          <w:noProof/>
          <w:color w:val="auto"/>
          <w:szCs w:val="24"/>
          <w:lang w:val="en-AU" w:eastAsia="en-AU"/>
        </w:rPr>
      </w:pPr>
      <w:r>
        <w:rPr>
          <w:rFonts w:ascii="Franklin Gothic Medium" w:hAnsi="Franklin Gothic Medium"/>
          <w:b/>
          <w:bCs/>
          <w:noProof/>
          <w:color w:val="auto"/>
          <w:szCs w:val="24"/>
          <w:lang w:val="en-AU" w:eastAsia="en-AU"/>
        </w:rPr>
        <w:t>The content I found is:</w:t>
      </w:r>
    </w:p>
    <w:p w14:paraId="533CF97E" w14:textId="77777777" w:rsidR="002E6FBE" w:rsidRDefault="002E6FBE" w:rsidP="002E6FBE">
      <w:pPr>
        <w:spacing w:before="0" w:after="0"/>
        <w:ind w:left="0" w:right="0"/>
        <w:rPr>
          <w:rFonts w:ascii="Times New Roman" w:eastAsia="Times New Roman" w:hAnsi="Times New Roman" w:cs="Times New Roman"/>
          <w:color w:val="00007F"/>
          <w:kern w:val="0"/>
          <w:szCs w:val="24"/>
          <w:shd w:val="clear" w:color="auto" w:fill="EDEDFB"/>
          <w:lang w:val="en-IN" w:eastAsia="en-IN"/>
        </w:rPr>
      </w:pPr>
    </w:p>
    <w:p w14:paraId="2147F693" w14:textId="158966E4" w:rsidR="002E6FBE" w:rsidRPr="002E6FBE" w:rsidRDefault="002E6FBE" w:rsidP="002E6FBE">
      <w:pPr>
        <w:spacing w:before="0" w:after="0"/>
        <w:ind w:left="0" w:right="0"/>
        <w:rPr>
          <w:rFonts w:ascii="Times New Roman" w:eastAsia="Times New Roman" w:hAnsi="Times New Roman" w:cs="Times New Roman"/>
          <w:color w:val="auto"/>
          <w:kern w:val="0"/>
          <w:szCs w:val="24"/>
          <w:lang w:val="en-IN" w:eastAsia="en-IN"/>
        </w:rPr>
      </w:pPr>
      <w:r w:rsidRPr="002E6FBE">
        <w:rPr>
          <w:rFonts w:ascii="Times New Roman" w:eastAsia="Times New Roman" w:hAnsi="Times New Roman" w:cs="Times New Roman"/>
          <w:color w:val="00007F"/>
          <w:kern w:val="0"/>
          <w:szCs w:val="24"/>
          <w:shd w:val="clear" w:color="auto" w:fill="EDEDFB"/>
          <w:lang w:val="en-IN" w:eastAsia="en-IN"/>
        </w:rPr>
        <w:t>Step 1: Find target</w:t>
      </w:r>
    </w:p>
    <w:p w14:paraId="6A9D4060" w14:textId="186715A8" w:rsidR="002E6FBE" w:rsidRPr="002E6FBE" w:rsidRDefault="002E6FBE" w:rsidP="002E6FBE">
      <w:pPr>
        <w:spacing w:before="0" w:after="0"/>
        <w:ind w:left="0" w:right="0"/>
        <w:rPr>
          <w:rFonts w:ascii="Times New Roman" w:eastAsia="Times New Roman" w:hAnsi="Times New Roman" w:cs="Times New Roman"/>
          <w:color w:val="auto"/>
          <w:kern w:val="0"/>
          <w:szCs w:val="24"/>
          <w:lang w:val="en-IN" w:eastAsia="en-IN"/>
        </w:rPr>
      </w:pPr>
      <w:r w:rsidRPr="002E6FBE">
        <w:rPr>
          <w:rFonts w:ascii="Times New Roman" w:eastAsia="Times New Roman" w:hAnsi="Times New Roman" w:cs="Times New Roman"/>
          <w:color w:val="00007F"/>
          <w:kern w:val="0"/>
          <w:szCs w:val="24"/>
          <w:shd w:val="clear" w:color="auto" w:fill="EDEDFB"/>
          <w:lang w:val="en-IN" w:eastAsia="en-IN"/>
        </w:rPr>
        <w:t>Step 2: Hack them</w:t>
      </w:r>
    </w:p>
    <w:p w14:paraId="7A5975CB" w14:textId="2DBB81A9" w:rsidR="002E6FBE" w:rsidRDefault="002E6FBE" w:rsidP="002E6FBE">
      <w:pPr>
        <w:spacing w:before="0" w:after="0"/>
        <w:ind w:left="0" w:right="0"/>
        <w:rPr>
          <w:rFonts w:ascii="Times New Roman" w:eastAsia="Times New Roman" w:hAnsi="Times New Roman" w:cs="Times New Roman"/>
          <w:color w:val="00007F"/>
          <w:kern w:val="0"/>
          <w:szCs w:val="24"/>
          <w:shd w:val="clear" w:color="auto" w:fill="EDEDFB"/>
          <w:lang w:val="en-IN" w:eastAsia="en-IN"/>
        </w:rPr>
      </w:pPr>
      <w:r w:rsidRPr="002E6FBE">
        <w:rPr>
          <w:rFonts w:ascii="Times New Roman" w:eastAsia="Times New Roman" w:hAnsi="Times New Roman" w:cs="Times New Roman"/>
          <w:color w:val="00007F"/>
          <w:kern w:val="0"/>
          <w:szCs w:val="24"/>
          <w:shd w:val="clear" w:color="auto" w:fill="EDEDFB"/>
          <w:lang w:val="en-IN" w:eastAsia="en-IN"/>
        </w:rPr>
        <w:t>This is a suspicious document.</w:t>
      </w:r>
    </w:p>
    <w:p w14:paraId="5A0E81B2" w14:textId="77777777" w:rsidR="002E6FBE" w:rsidRDefault="002E6FBE" w:rsidP="00E27C6B">
      <w:pPr>
        <w:spacing w:before="0" w:after="0"/>
        <w:ind w:left="0" w:right="0"/>
        <w:rPr>
          <w:rFonts w:ascii="Franklin Gothic Medium" w:hAnsi="Franklin Gothic Medium"/>
          <w:b/>
          <w:bCs/>
          <w:noProof/>
          <w:color w:val="auto"/>
          <w:szCs w:val="24"/>
          <w:lang w:val="en-AU" w:eastAsia="en-AU"/>
        </w:rPr>
      </w:pPr>
    </w:p>
    <w:p w14:paraId="01724DA1" w14:textId="77777777" w:rsidR="008E3AD6" w:rsidRDefault="008E3AD6" w:rsidP="00E27C6B">
      <w:pPr>
        <w:spacing w:before="0" w:after="0"/>
        <w:ind w:left="0" w:right="0"/>
        <w:rPr>
          <w:rFonts w:ascii="Franklin Gothic Medium" w:hAnsi="Franklin Gothic Medium"/>
          <w:b/>
          <w:bCs/>
          <w:noProof/>
          <w:color w:val="auto"/>
          <w:szCs w:val="24"/>
          <w:lang w:val="en-AU" w:eastAsia="en-AU"/>
        </w:rPr>
      </w:pPr>
    </w:p>
    <w:p w14:paraId="6833E920" w14:textId="77777777" w:rsidR="008E3AD6" w:rsidRDefault="008E3AD6" w:rsidP="00E27C6B">
      <w:pPr>
        <w:spacing w:before="0" w:after="0"/>
        <w:ind w:left="0" w:right="0"/>
        <w:rPr>
          <w:rFonts w:ascii="Franklin Gothic Medium" w:hAnsi="Franklin Gothic Medium"/>
          <w:b/>
          <w:bCs/>
          <w:noProof/>
          <w:color w:val="auto"/>
          <w:szCs w:val="24"/>
          <w:lang w:val="en-AU" w:eastAsia="en-AU"/>
        </w:rPr>
      </w:pPr>
    </w:p>
    <w:p w14:paraId="0C2C7D97" w14:textId="77777777" w:rsidR="008E3AD6" w:rsidRDefault="008E3AD6" w:rsidP="00E27C6B">
      <w:pPr>
        <w:spacing w:before="0" w:after="0"/>
        <w:ind w:left="0" w:right="0"/>
        <w:rPr>
          <w:rFonts w:ascii="Franklin Gothic Medium" w:hAnsi="Franklin Gothic Medium"/>
          <w:b/>
          <w:bCs/>
          <w:noProof/>
          <w:color w:val="auto"/>
          <w:szCs w:val="24"/>
          <w:lang w:val="en-AU" w:eastAsia="en-AU"/>
        </w:rPr>
      </w:pPr>
    </w:p>
    <w:p w14:paraId="2CE79DD8" w14:textId="2A835A50" w:rsidR="00E27C6B" w:rsidRPr="000115B1" w:rsidRDefault="00E27C6B" w:rsidP="00E27C6B">
      <w:pPr>
        <w:spacing w:before="0" w:after="0"/>
        <w:ind w:left="0" w:right="0"/>
        <w:rPr>
          <w:rFonts w:ascii="Franklin Gothic Medium" w:hAnsi="Franklin Gothic Medium"/>
          <w:b/>
          <w:bCs/>
          <w:noProof/>
          <w:color w:val="auto"/>
          <w:szCs w:val="24"/>
          <w:lang w:val="en-AU" w:eastAsia="en-AU"/>
        </w:rPr>
      </w:pPr>
      <w:r w:rsidRPr="000115B1">
        <w:rPr>
          <w:rFonts w:ascii="Franklin Gothic Medium" w:hAnsi="Franklin Gothic Medium"/>
          <w:b/>
          <w:bCs/>
          <w:noProof/>
          <w:color w:val="auto"/>
          <w:szCs w:val="24"/>
          <w:lang w:val="en-AU" w:eastAsia="en-AU"/>
        </w:rPr>
        <w:lastRenderedPageBreak/>
        <w:t xml:space="preserve">Sub-task 4: </w:t>
      </w:r>
    </w:p>
    <w:p w14:paraId="4C9F2D3A" w14:textId="77777777" w:rsidR="00E27C6B" w:rsidRPr="000115B1" w:rsidRDefault="00E27C6B" w:rsidP="00E27C6B">
      <w:pPr>
        <w:spacing w:before="0" w:after="0"/>
        <w:ind w:left="0" w:right="0"/>
        <w:rPr>
          <w:rFonts w:ascii="Franklin Gothic Medium" w:hAnsi="Franklin Gothic Medium"/>
          <w:b/>
          <w:bCs/>
          <w:noProof/>
          <w:color w:val="auto"/>
          <w:szCs w:val="24"/>
          <w:lang w:val="en-AU" w:eastAsia="en-AU"/>
        </w:rPr>
      </w:pPr>
    </w:p>
    <w:p w14:paraId="1EAF880A" w14:textId="77777777" w:rsidR="00E27C6B" w:rsidRPr="000115B1" w:rsidRDefault="00E27C6B" w:rsidP="00E27C6B">
      <w:pPr>
        <w:pStyle w:val="ListParagraph"/>
        <w:numPr>
          <w:ilvl w:val="0"/>
          <w:numId w:val="5"/>
        </w:numPr>
        <w:spacing w:before="0" w:after="0"/>
        <w:ind w:right="0"/>
        <w:rPr>
          <w:rFonts w:ascii="Franklin Gothic Medium" w:hAnsi="Franklin Gothic Medium" w:cs="Calibri"/>
          <w:i/>
          <w:iCs/>
          <w:color w:val="auto"/>
          <w:szCs w:val="24"/>
        </w:rPr>
      </w:pPr>
      <w:r w:rsidRPr="000115B1">
        <w:rPr>
          <w:rFonts w:ascii="Franklin Gothic Medium" w:hAnsi="Franklin Gothic Medium" w:cs="Calibri"/>
          <w:i/>
          <w:iCs/>
          <w:color w:val="auto"/>
          <w:szCs w:val="24"/>
        </w:rPr>
        <w:t>The user accessed 3 pdf documents: ANZ_Document.pdf, ANZ_Document2.pdf, evil.pdf</w:t>
      </w:r>
    </w:p>
    <w:p w14:paraId="73C381CE" w14:textId="15AB3316" w:rsidR="008E3AD6" w:rsidRPr="008E3AD6" w:rsidRDefault="00E27C6B" w:rsidP="00613F1E">
      <w:pPr>
        <w:pStyle w:val="ListParagraph"/>
        <w:numPr>
          <w:ilvl w:val="0"/>
          <w:numId w:val="5"/>
        </w:numPr>
        <w:spacing w:before="0" w:after="0"/>
        <w:ind w:right="0"/>
        <w:rPr>
          <w:rFonts w:ascii="Franklin Gothic Medium" w:hAnsi="Franklin Gothic Medium" w:cs="Calibri"/>
          <w:i/>
          <w:iCs/>
          <w:color w:val="auto"/>
          <w:szCs w:val="24"/>
        </w:rPr>
      </w:pPr>
      <w:r w:rsidRPr="008E3AD6">
        <w:rPr>
          <w:rFonts w:ascii="Franklin Gothic Medium" w:hAnsi="Franklin Gothic Medium" w:cs="Calibri"/>
          <w:i/>
          <w:iCs/>
          <w:color w:val="auto"/>
          <w:szCs w:val="24"/>
        </w:rPr>
        <w:t xml:space="preserve">Extract and view these documents. </w:t>
      </w:r>
      <w:r w:rsidR="000563E9" w:rsidRPr="008E3AD6">
        <w:rPr>
          <w:rFonts w:ascii="Franklin Gothic Medium" w:hAnsi="Franklin Gothic Medium" w:cs="Calibri"/>
          <w:i/>
          <w:iCs/>
          <w:color w:val="auto"/>
          <w:szCs w:val="24"/>
        </w:rPr>
        <w:t xml:space="preserve">Include </w:t>
      </w:r>
      <w:r w:rsidR="003F0CEC" w:rsidRPr="008E3AD6">
        <w:rPr>
          <w:rFonts w:ascii="Franklin Gothic Medium" w:hAnsi="Franklin Gothic Medium" w:cs="Calibri"/>
          <w:i/>
          <w:iCs/>
          <w:color w:val="auto"/>
          <w:szCs w:val="24"/>
        </w:rPr>
        <w:t>images</w:t>
      </w:r>
      <w:r w:rsidR="000563E9" w:rsidRPr="008E3AD6">
        <w:rPr>
          <w:rFonts w:ascii="Franklin Gothic Medium" w:hAnsi="Franklin Gothic Medium" w:cs="Calibri"/>
          <w:i/>
          <w:iCs/>
          <w:color w:val="auto"/>
          <w:szCs w:val="24"/>
        </w:rPr>
        <w:t xml:space="preserve"> of </w:t>
      </w:r>
      <w:r w:rsidRPr="008E3AD6">
        <w:rPr>
          <w:rFonts w:ascii="Franklin Gothic Medium" w:hAnsi="Franklin Gothic Medium" w:cs="Calibri"/>
          <w:i/>
          <w:iCs/>
          <w:color w:val="auto"/>
          <w:szCs w:val="24"/>
        </w:rPr>
        <w:t>them in your report.</w:t>
      </w:r>
    </w:p>
    <w:p w14:paraId="529C3DBA" w14:textId="77777777" w:rsidR="008E3AD6" w:rsidRDefault="008E3AD6" w:rsidP="00E27C6B">
      <w:pPr>
        <w:spacing w:before="0" w:after="0"/>
        <w:ind w:left="0" w:right="0"/>
        <w:rPr>
          <w:rFonts w:ascii="Franklin Gothic Medium" w:hAnsi="Franklin Gothic Medium"/>
          <w:b/>
          <w:bCs/>
          <w:noProof/>
          <w:color w:val="auto"/>
          <w:szCs w:val="24"/>
          <w:lang w:val="en-AU" w:eastAsia="en-AU"/>
        </w:rPr>
      </w:pPr>
    </w:p>
    <w:p w14:paraId="073C707B" w14:textId="0EC2071B" w:rsidR="008E3AD6" w:rsidRDefault="008E3AD6" w:rsidP="008E3AD6">
      <w:pPr>
        <w:pStyle w:val="ListParagraph"/>
        <w:spacing w:before="0" w:after="0"/>
        <w:ind w:right="0"/>
        <w:rPr>
          <w:rFonts w:ascii="Franklin Gothic Medium" w:hAnsi="Franklin Gothic Medium" w:cs="Calibri"/>
          <w:i/>
          <w:iCs/>
          <w:color w:val="auto"/>
          <w:szCs w:val="24"/>
        </w:rPr>
      </w:pPr>
      <w:r>
        <w:rPr>
          <w:noProof/>
          <w:lang w:val="en-AU" w:eastAsia="en-AU"/>
        </w:rPr>
        <w:drawing>
          <wp:inline distT="0" distB="0" distL="0" distR="0" wp14:anchorId="67712B65" wp14:editId="52B364BD">
            <wp:extent cx="1972733" cy="2789855"/>
            <wp:effectExtent l="0" t="0" r="8890" b="0"/>
            <wp:docPr id="19719683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68387" name="Picture 1971968387"/>
                    <pic:cNvPicPr/>
                  </pic:nvPicPr>
                  <pic:blipFill>
                    <a:blip r:embed="rId22">
                      <a:extLst>
                        <a:ext uri="{28A0092B-C50C-407E-A947-70E740481C1C}">
                          <a14:useLocalDpi xmlns:a14="http://schemas.microsoft.com/office/drawing/2010/main" val="0"/>
                        </a:ext>
                      </a:extLst>
                    </a:blip>
                    <a:stretch>
                      <a:fillRect/>
                    </a:stretch>
                  </pic:blipFill>
                  <pic:spPr>
                    <a:xfrm>
                      <a:off x="0" y="0"/>
                      <a:ext cx="1995666" cy="2822287"/>
                    </a:xfrm>
                    <a:prstGeom prst="rect">
                      <a:avLst/>
                    </a:prstGeom>
                  </pic:spPr>
                </pic:pic>
              </a:graphicData>
            </a:graphic>
          </wp:inline>
        </w:drawing>
      </w:r>
    </w:p>
    <w:p w14:paraId="11531FC9" w14:textId="072BE55A" w:rsidR="008E3AD6" w:rsidRPr="008E3AD6" w:rsidRDefault="008E3AD6" w:rsidP="008E3AD6">
      <w:pPr>
        <w:pStyle w:val="ListParagraph"/>
        <w:spacing w:before="0" w:after="0"/>
        <w:ind w:right="0"/>
        <w:rPr>
          <w:rFonts w:ascii="Franklin Gothic Medium" w:hAnsi="Franklin Gothic Medium" w:cs="Calibri"/>
          <w:i/>
          <w:iCs/>
          <w:color w:val="auto"/>
          <w:szCs w:val="24"/>
        </w:rPr>
      </w:pPr>
      <w:r>
        <w:rPr>
          <w:rFonts w:ascii="Franklin Gothic Medium" w:hAnsi="Franklin Gothic Medium" w:cs="Calibri"/>
          <w:i/>
          <w:iCs/>
          <w:color w:val="auto"/>
          <w:szCs w:val="24"/>
        </w:rPr>
        <w:t>ANZ DOCUMENT.pdf</w:t>
      </w:r>
    </w:p>
    <w:p w14:paraId="043DC209" w14:textId="77777777" w:rsidR="008E3AD6" w:rsidRPr="008E3AD6" w:rsidRDefault="008E3AD6" w:rsidP="008E3AD6">
      <w:pPr>
        <w:pStyle w:val="ListParagraph"/>
        <w:rPr>
          <w:rFonts w:ascii="Franklin Gothic Medium" w:hAnsi="Franklin Gothic Medium" w:cs="Calibri"/>
          <w:i/>
          <w:iCs/>
          <w:color w:val="auto"/>
          <w:szCs w:val="24"/>
        </w:rPr>
      </w:pPr>
    </w:p>
    <w:p w14:paraId="7E39FF76" w14:textId="77777777" w:rsidR="008E3AD6" w:rsidRDefault="008E3AD6" w:rsidP="008E3AD6">
      <w:pPr>
        <w:pStyle w:val="ListParagraph"/>
        <w:spacing w:before="0" w:after="0"/>
        <w:ind w:right="0"/>
        <w:rPr>
          <w:noProof/>
          <w:lang w:val="en-AU" w:eastAsia="en-AU"/>
        </w:rPr>
      </w:pPr>
      <w:r>
        <w:rPr>
          <w:noProof/>
          <w:lang w:val="en-AU" w:eastAsia="en-AU"/>
        </w:rPr>
        <w:drawing>
          <wp:inline distT="0" distB="0" distL="0" distR="0" wp14:anchorId="76953355" wp14:editId="104F402D">
            <wp:extent cx="4004733" cy="2831866"/>
            <wp:effectExtent l="0" t="0" r="0" b="6985"/>
            <wp:docPr id="15792545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54571" name="Picture 1579254571"/>
                    <pic:cNvPicPr/>
                  </pic:nvPicPr>
                  <pic:blipFill>
                    <a:blip r:embed="rId23">
                      <a:extLst>
                        <a:ext uri="{28A0092B-C50C-407E-A947-70E740481C1C}">
                          <a14:useLocalDpi xmlns:a14="http://schemas.microsoft.com/office/drawing/2010/main" val="0"/>
                        </a:ext>
                      </a:extLst>
                    </a:blip>
                    <a:stretch>
                      <a:fillRect/>
                    </a:stretch>
                  </pic:blipFill>
                  <pic:spPr>
                    <a:xfrm>
                      <a:off x="0" y="0"/>
                      <a:ext cx="4015107" cy="2839202"/>
                    </a:xfrm>
                    <a:prstGeom prst="rect">
                      <a:avLst/>
                    </a:prstGeom>
                  </pic:spPr>
                </pic:pic>
              </a:graphicData>
            </a:graphic>
          </wp:inline>
        </w:drawing>
      </w:r>
    </w:p>
    <w:p w14:paraId="1B5935A0" w14:textId="45EBBB13" w:rsidR="008E3AD6" w:rsidRPr="008E3AD6" w:rsidRDefault="008E3AD6" w:rsidP="008E3AD6">
      <w:pPr>
        <w:pStyle w:val="ListParagraph"/>
        <w:spacing w:before="0" w:after="0"/>
        <w:ind w:right="0"/>
        <w:rPr>
          <w:rFonts w:ascii="Franklin Gothic Medium" w:hAnsi="Franklin Gothic Medium" w:cs="Calibri"/>
          <w:i/>
          <w:iCs/>
          <w:color w:val="auto"/>
          <w:szCs w:val="24"/>
        </w:rPr>
      </w:pPr>
      <w:r>
        <w:rPr>
          <w:rFonts w:ascii="Franklin Gothic Medium" w:hAnsi="Franklin Gothic Medium" w:cs="Calibri"/>
          <w:i/>
          <w:iCs/>
          <w:color w:val="auto"/>
          <w:szCs w:val="24"/>
        </w:rPr>
        <w:t>ANZ</w:t>
      </w:r>
      <w:r>
        <w:rPr>
          <w:rFonts w:ascii="Franklin Gothic Medium" w:hAnsi="Franklin Gothic Medium" w:cs="Calibri"/>
          <w:i/>
          <w:iCs/>
          <w:color w:val="auto"/>
          <w:szCs w:val="24"/>
        </w:rPr>
        <w:t xml:space="preserve"> </w:t>
      </w:r>
      <w:r>
        <w:rPr>
          <w:rFonts w:ascii="Franklin Gothic Medium" w:hAnsi="Franklin Gothic Medium" w:cs="Calibri"/>
          <w:i/>
          <w:iCs/>
          <w:color w:val="auto"/>
          <w:szCs w:val="24"/>
        </w:rPr>
        <w:t>DOCUMENT</w:t>
      </w:r>
      <w:r>
        <w:rPr>
          <w:rFonts w:ascii="Franklin Gothic Medium" w:hAnsi="Franklin Gothic Medium" w:cs="Calibri"/>
          <w:i/>
          <w:iCs/>
          <w:color w:val="auto"/>
          <w:szCs w:val="24"/>
        </w:rPr>
        <w:t>2.pdf</w:t>
      </w:r>
    </w:p>
    <w:p w14:paraId="7D4B2027" w14:textId="4F3740C8" w:rsidR="008E3AD6" w:rsidRPr="008E3AD6" w:rsidRDefault="008E3AD6" w:rsidP="008E3AD6">
      <w:pPr>
        <w:spacing w:before="0" w:after="0"/>
        <w:ind w:left="0" w:right="0"/>
        <w:rPr>
          <w:b/>
          <w:bCs/>
          <w:noProof/>
          <w:lang w:val="en-AU" w:eastAsia="en-AU"/>
        </w:rPr>
      </w:pPr>
    </w:p>
    <w:p w14:paraId="52472E1A" w14:textId="00A68AF2" w:rsidR="008E3AD6" w:rsidRDefault="008E3AD6" w:rsidP="008E3AD6">
      <w:pPr>
        <w:pStyle w:val="ListParagraph"/>
        <w:spacing w:before="0" w:after="0"/>
        <w:ind w:right="0"/>
        <w:rPr>
          <w:rFonts w:ascii="Franklin Gothic Medium" w:hAnsi="Franklin Gothic Medium" w:cs="Calibri"/>
          <w:i/>
          <w:iCs/>
          <w:color w:val="auto"/>
          <w:szCs w:val="24"/>
        </w:rPr>
      </w:pPr>
      <w:r>
        <w:rPr>
          <w:noProof/>
          <w:lang w:val="en-AU" w:eastAsia="en-AU"/>
        </w:rPr>
        <w:drawing>
          <wp:inline distT="0" distB="0" distL="0" distR="0" wp14:anchorId="45C350CA" wp14:editId="70FF3A3C">
            <wp:extent cx="1270000" cy="1270000"/>
            <wp:effectExtent l="0" t="0" r="6350" b="6350"/>
            <wp:docPr id="2175323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32375" name="Picture 217532375"/>
                    <pic:cNvPicPr/>
                  </pic:nvPicPr>
                  <pic:blipFill>
                    <a:blip r:embed="rId24">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p w14:paraId="3708CDFA" w14:textId="7792BD5B" w:rsidR="008E3AD6" w:rsidRPr="008E3AD6" w:rsidRDefault="008E3AD6" w:rsidP="008E3AD6">
      <w:pPr>
        <w:pStyle w:val="ListParagraph"/>
        <w:spacing w:before="0" w:after="0"/>
        <w:ind w:right="0"/>
        <w:rPr>
          <w:rFonts w:ascii="Franklin Gothic Medium" w:hAnsi="Franklin Gothic Medium" w:cs="Calibri"/>
          <w:i/>
          <w:iCs/>
          <w:color w:val="auto"/>
          <w:szCs w:val="24"/>
        </w:rPr>
      </w:pPr>
      <w:r>
        <w:rPr>
          <w:rFonts w:ascii="Franklin Gothic Medium" w:hAnsi="Franklin Gothic Medium" w:cs="Calibri"/>
          <w:i/>
          <w:iCs/>
          <w:color w:val="auto"/>
          <w:szCs w:val="24"/>
        </w:rPr>
        <w:t>evil.pdf</w:t>
      </w:r>
    </w:p>
    <w:p w14:paraId="2AEF3D20" w14:textId="77777777" w:rsidR="008E3AD6" w:rsidRPr="008E3AD6" w:rsidRDefault="008E3AD6" w:rsidP="008E3AD6">
      <w:pPr>
        <w:pStyle w:val="ListParagraph"/>
        <w:spacing w:before="0" w:after="0"/>
        <w:ind w:right="0"/>
        <w:rPr>
          <w:rFonts w:ascii="Franklin Gothic Medium" w:hAnsi="Franklin Gothic Medium" w:cs="Calibri"/>
          <w:i/>
          <w:iCs/>
          <w:color w:val="auto"/>
          <w:szCs w:val="24"/>
        </w:rPr>
      </w:pPr>
    </w:p>
    <w:p w14:paraId="4087FFFC" w14:textId="77777777" w:rsidR="008E3AD6" w:rsidRDefault="008E3AD6" w:rsidP="00E27C6B">
      <w:pPr>
        <w:spacing w:before="0" w:after="0"/>
        <w:ind w:left="0" w:right="0"/>
        <w:rPr>
          <w:rFonts w:ascii="Franklin Gothic Medium" w:hAnsi="Franklin Gothic Medium"/>
          <w:b/>
          <w:bCs/>
          <w:noProof/>
          <w:color w:val="auto"/>
          <w:szCs w:val="24"/>
          <w:lang w:val="en-AU" w:eastAsia="en-AU"/>
        </w:rPr>
      </w:pPr>
    </w:p>
    <w:p w14:paraId="61AF1FC1" w14:textId="77777777" w:rsidR="008E3AD6" w:rsidRDefault="008E3AD6" w:rsidP="00E27C6B">
      <w:pPr>
        <w:spacing w:before="0" w:after="0"/>
        <w:ind w:left="0" w:right="0"/>
        <w:rPr>
          <w:rFonts w:ascii="Franklin Gothic Medium" w:hAnsi="Franklin Gothic Medium"/>
          <w:b/>
          <w:bCs/>
          <w:noProof/>
          <w:color w:val="auto"/>
          <w:szCs w:val="24"/>
          <w:lang w:val="en-AU" w:eastAsia="en-AU"/>
        </w:rPr>
      </w:pPr>
    </w:p>
    <w:p w14:paraId="3A492040" w14:textId="21DACB1F" w:rsidR="00E27C6B" w:rsidRPr="000115B1" w:rsidRDefault="00E27C6B" w:rsidP="00E27C6B">
      <w:pPr>
        <w:spacing w:before="0" w:after="0"/>
        <w:ind w:left="0" w:right="0"/>
        <w:rPr>
          <w:rFonts w:ascii="Franklin Gothic Medium" w:hAnsi="Franklin Gothic Medium"/>
          <w:b/>
          <w:bCs/>
          <w:noProof/>
          <w:color w:val="auto"/>
          <w:szCs w:val="24"/>
          <w:lang w:val="en-AU" w:eastAsia="en-AU"/>
        </w:rPr>
      </w:pPr>
      <w:r w:rsidRPr="000115B1">
        <w:rPr>
          <w:rFonts w:ascii="Franklin Gothic Medium" w:hAnsi="Franklin Gothic Medium"/>
          <w:b/>
          <w:bCs/>
          <w:noProof/>
          <w:color w:val="auto"/>
          <w:szCs w:val="24"/>
          <w:lang w:val="en-AU" w:eastAsia="en-AU"/>
        </w:rPr>
        <w:lastRenderedPageBreak/>
        <w:t xml:space="preserve">Sub-task 5: </w:t>
      </w:r>
    </w:p>
    <w:p w14:paraId="2267101E" w14:textId="77777777" w:rsidR="00E27C6B" w:rsidRPr="000115B1" w:rsidRDefault="00E27C6B" w:rsidP="00E27C6B">
      <w:pPr>
        <w:spacing w:before="0" w:after="0"/>
        <w:ind w:left="0" w:right="0"/>
        <w:rPr>
          <w:rFonts w:ascii="Franklin Gothic Medium" w:hAnsi="Franklin Gothic Medium"/>
          <w:b/>
          <w:bCs/>
          <w:noProof/>
          <w:color w:val="auto"/>
          <w:szCs w:val="24"/>
          <w:lang w:val="en-AU" w:eastAsia="en-AU"/>
        </w:rPr>
      </w:pPr>
    </w:p>
    <w:p w14:paraId="655EE54A" w14:textId="77777777" w:rsidR="00E27C6B" w:rsidRPr="000115B1" w:rsidRDefault="00E27C6B" w:rsidP="00E27C6B">
      <w:pPr>
        <w:pStyle w:val="ListParagraph"/>
        <w:numPr>
          <w:ilvl w:val="0"/>
          <w:numId w:val="4"/>
        </w:numPr>
        <w:spacing w:before="0" w:after="0"/>
        <w:ind w:right="0"/>
        <w:rPr>
          <w:rFonts w:ascii="Franklin Gothic Medium" w:hAnsi="Franklin Gothic Medium" w:cs="Calibri"/>
          <w:i/>
          <w:iCs/>
          <w:color w:val="auto"/>
          <w:szCs w:val="24"/>
        </w:rPr>
      </w:pPr>
      <w:r w:rsidRPr="000115B1">
        <w:rPr>
          <w:rFonts w:ascii="Franklin Gothic Medium" w:hAnsi="Franklin Gothic Medium" w:cs="Calibri"/>
          <w:i/>
          <w:iCs/>
          <w:color w:val="auto"/>
          <w:szCs w:val="24"/>
        </w:rPr>
        <w:t>The user also accessed a file called "hiddenmessage2.txt"</w:t>
      </w:r>
    </w:p>
    <w:p w14:paraId="048F4085" w14:textId="77777777" w:rsidR="00E27C6B" w:rsidRDefault="00E27C6B" w:rsidP="00E27C6B">
      <w:pPr>
        <w:pStyle w:val="ListParagraph"/>
        <w:numPr>
          <w:ilvl w:val="0"/>
          <w:numId w:val="4"/>
        </w:numPr>
        <w:spacing w:before="0" w:after="0"/>
        <w:ind w:right="0"/>
        <w:rPr>
          <w:rFonts w:ascii="Franklin Gothic Medium" w:hAnsi="Franklin Gothic Medium" w:cs="Calibri"/>
          <w:i/>
          <w:iCs/>
          <w:color w:val="auto"/>
          <w:szCs w:val="24"/>
        </w:rPr>
      </w:pPr>
      <w:r w:rsidRPr="000115B1">
        <w:rPr>
          <w:rFonts w:ascii="Franklin Gothic Medium" w:hAnsi="Franklin Gothic Medium" w:cs="Calibri"/>
          <w:i/>
          <w:iCs/>
          <w:color w:val="auto"/>
          <w:szCs w:val="24"/>
        </w:rPr>
        <w:t xml:space="preserve">What </w:t>
      </w:r>
      <w:proofErr w:type="gramStart"/>
      <w:r w:rsidRPr="000115B1">
        <w:rPr>
          <w:rFonts w:ascii="Franklin Gothic Medium" w:hAnsi="Franklin Gothic Medium" w:cs="Calibri"/>
          <w:i/>
          <w:iCs/>
          <w:color w:val="auto"/>
          <w:szCs w:val="24"/>
        </w:rPr>
        <w:t>is</w:t>
      </w:r>
      <w:proofErr w:type="gramEnd"/>
      <w:r w:rsidRPr="000115B1">
        <w:rPr>
          <w:rFonts w:ascii="Franklin Gothic Medium" w:hAnsi="Franklin Gothic Medium" w:cs="Calibri"/>
          <w:i/>
          <w:iCs/>
          <w:color w:val="auto"/>
          <w:szCs w:val="24"/>
        </w:rPr>
        <w:t xml:space="preserve"> the contents of this file? Include it in your report</w:t>
      </w:r>
    </w:p>
    <w:p w14:paraId="1D7A4388" w14:textId="77777777" w:rsidR="00AB0FF0" w:rsidRDefault="00AB0FF0" w:rsidP="00AB0FF0">
      <w:pPr>
        <w:pStyle w:val="ListParagraph"/>
        <w:spacing w:before="0" w:after="0"/>
        <w:ind w:right="0"/>
        <w:rPr>
          <w:rFonts w:ascii="Franklin Gothic Medium" w:hAnsi="Franklin Gothic Medium" w:cs="Calibri"/>
          <w:i/>
          <w:iCs/>
          <w:color w:val="auto"/>
          <w:szCs w:val="24"/>
        </w:rPr>
      </w:pPr>
    </w:p>
    <w:p w14:paraId="4B45FB92" w14:textId="262DBF7C" w:rsidR="008E3AD6" w:rsidRPr="000115B1" w:rsidRDefault="008E3AD6" w:rsidP="008E3AD6">
      <w:pPr>
        <w:pStyle w:val="ListParagraph"/>
        <w:spacing w:before="0" w:after="0"/>
        <w:ind w:right="0"/>
        <w:rPr>
          <w:rFonts w:ascii="Franklin Gothic Medium" w:hAnsi="Franklin Gothic Medium" w:cs="Calibri"/>
          <w:i/>
          <w:iCs/>
          <w:color w:val="auto"/>
          <w:szCs w:val="24"/>
        </w:rPr>
      </w:pPr>
      <w:r>
        <w:rPr>
          <w:rFonts w:ascii="Franklin Gothic Medium" w:hAnsi="Franklin Gothic Medium" w:cs="Calibri"/>
          <w:i/>
          <w:iCs/>
          <w:noProof/>
          <w:color w:val="auto"/>
          <w:szCs w:val="24"/>
        </w:rPr>
        <w:drawing>
          <wp:inline distT="0" distB="0" distL="0" distR="0" wp14:anchorId="4417B1F7" wp14:editId="1FBF7DF1">
            <wp:extent cx="3928533" cy="2209800"/>
            <wp:effectExtent l="0" t="0" r="0" b="0"/>
            <wp:docPr id="8421905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90569" name="Picture 842190569"/>
                    <pic:cNvPicPr/>
                  </pic:nvPicPr>
                  <pic:blipFill>
                    <a:blip r:embed="rId25">
                      <a:extLst>
                        <a:ext uri="{28A0092B-C50C-407E-A947-70E740481C1C}">
                          <a14:useLocalDpi xmlns:a14="http://schemas.microsoft.com/office/drawing/2010/main" val="0"/>
                        </a:ext>
                      </a:extLst>
                    </a:blip>
                    <a:stretch>
                      <a:fillRect/>
                    </a:stretch>
                  </pic:blipFill>
                  <pic:spPr>
                    <a:xfrm>
                      <a:off x="0" y="0"/>
                      <a:ext cx="3933226" cy="2212440"/>
                    </a:xfrm>
                    <a:prstGeom prst="rect">
                      <a:avLst/>
                    </a:prstGeom>
                  </pic:spPr>
                </pic:pic>
              </a:graphicData>
            </a:graphic>
          </wp:inline>
        </w:drawing>
      </w:r>
    </w:p>
    <w:p w14:paraId="0077401A" w14:textId="77777777" w:rsidR="00F33DD2" w:rsidRPr="000115B1" w:rsidRDefault="00F33DD2" w:rsidP="00FE5C0F">
      <w:pPr>
        <w:spacing w:before="0" w:after="0"/>
        <w:ind w:left="0" w:right="0"/>
        <w:rPr>
          <w:rFonts w:ascii="Franklin Gothic Medium" w:hAnsi="Franklin Gothic Medium"/>
          <w:b/>
          <w:bCs/>
          <w:noProof/>
          <w:color w:val="auto"/>
          <w:szCs w:val="24"/>
          <w:lang w:val="en-AU" w:eastAsia="en-AU"/>
        </w:rPr>
      </w:pPr>
    </w:p>
    <w:p w14:paraId="09EDBC54" w14:textId="6B7EF483" w:rsidR="00FE5C0F" w:rsidRPr="000115B1" w:rsidRDefault="00FE5C0F" w:rsidP="00FE5C0F">
      <w:pPr>
        <w:spacing w:before="0" w:after="0"/>
        <w:ind w:left="0" w:right="0"/>
        <w:rPr>
          <w:rFonts w:ascii="Franklin Gothic Medium" w:hAnsi="Franklin Gothic Medium"/>
          <w:b/>
          <w:bCs/>
          <w:noProof/>
          <w:color w:val="auto"/>
          <w:szCs w:val="24"/>
          <w:lang w:val="en-AU" w:eastAsia="en-AU"/>
        </w:rPr>
      </w:pPr>
      <w:r w:rsidRPr="000115B1">
        <w:rPr>
          <w:rFonts w:ascii="Franklin Gothic Medium" w:hAnsi="Franklin Gothic Medium"/>
          <w:b/>
          <w:bCs/>
          <w:noProof/>
          <w:color w:val="auto"/>
          <w:szCs w:val="24"/>
          <w:lang w:val="en-AU" w:eastAsia="en-AU"/>
        </w:rPr>
        <w:t xml:space="preserve">Sub-task 6: </w:t>
      </w:r>
    </w:p>
    <w:p w14:paraId="005E90D4" w14:textId="77777777" w:rsidR="00FE5C0F" w:rsidRPr="000115B1" w:rsidRDefault="00FE5C0F" w:rsidP="00FE5C0F">
      <w:pPr>
        <w:spacing w:before="0" w:after="0"/>
        <w:ind w:left="0" w:right="0"/>
        <w:rPr>
          <w:rFonts w:ascii="Franklin Gothic Medium" w:hAnsi="Franklin Gothic Medium"/>
          <w:b/>
          <w:bCs/>
          <w:noProof/>
          <w:color w:val="auto"/>
          <w:szCs w:val="24"/>
          <w:lang w:val="en-AU" w:eastAsia="en-AU"/>
        </w:rPr>
      </w:pPr>
    </w:p>
    <w:p w14:paraId="4E889909" w14:textId="77777777" w:rsidR="00FE5C0F" w:rsidRPr="000115B1" w:rsidRDefault="00FE5C0F" w:rsidP="00FE5C0F">
      <w:pPr>
        <w:pStyle w:val="ListParagraph"/>
        <w:numPr>
          <w:ilvl w:val="0"/>
          <w:numId w:val="5"/>
        </w:numPr>
        <w:spacing w:before="0" w:after="0"/>
        <w:ind w:right="0"/>
        <w:rPr>
          <w:rFonts w:ascii="Franklin Gothic Medium" w:hAnsi="Franklin Gothic Medium" w:cs="Calibri"/>
          <w:i/>
          <w:iCs/>
          <w:color w:val="auto"/>
          <w:szCs w:val="24"/>
        </w:rPr>
      </w:pPr>
      <w:r w:rsidRPr="000115B1">
        <w:rPr>
          <w:rFonts w:ascii="Franklin Gothic Medium" w:hAnsi="Franklin Gothic Medium" w:cs="Calibri"/>
          <w:i/>
          <w:iCs/>
          <w:color w:val="auto"/>
          <w:szCs w:val="24"/>
        </w:rPr>
        <w:t>The user accessed an image called "atm-image.jpg"</w:t>
      </w:r>
    </w:p>
    <w:p w14:paraId="48AB6037" w14:textId="6B92A3D2" w:rsidR="00AB0FF0" w:rsidRDefault="00FE5C0F" w:rsidP="00AB0FF0">
      <w:pPr>
        <w:pStyle w:val="ListParagraph"/>
        <w:numPr>
          <w:ilvl w:val="0"/>
          <w:numId w:val="5"/>
        </w:numPr>
        <w:spacing w:before="0" w:after="0"/>
        <w:ind w:right="0"/>
        <w:rPr>
          <w:rFonts w:ascii="Franklin Gothic Medium" w:hAnsi="Franklin Gothic Medium" w:cs="Calibri"/>
          <w:i/>
          <w:iCs/>
          <w:color w:val="auto"/>
          <w:szCs w:val="24"/>
        </w:rPr>
      </w:pPr>
      <w:r w:rsidRPr="000115B1">
        <w:rPr>
          <w:rFonts w:ascii="Franklin Gothic Medium" w:hAnsi="Franklin Gothic Medium" w:cs="Calibri"/>
          <w:i/>
          <w:iCs/>
          <w:color w:val="auto"/>
          <w:szCs w:val="24"/>
        </w:rPr>
        <w:t>Identify what is different about this traffic and include everything in your report.</w:t>
      </w:r>
    </w:p>
    <w:p w14:paraId="66C486CC" w14:textId="77777777" w:rsidR="00AB0FF0" w:rsidRDefault="00AB0FF0" w:rsidP="00AB0FF0">
      <w:pPr>
        <w:pStyle w:val="ListParagraph"/>
        <w:spacing w:before="0" w:after="0"/>
        <w:ind w:right="0"/>
        <w:rPr>
          <w:rFonts w:ascii="Franklin Gothic Medium" w:hAnsi="Franklin Gothic Medium" w:cs="Calibri"/>
          <w:i/>
          <w:iCs/>
          <w:color w:val="auto"/>
          <w:szCs w:val="24"/>
        </w:rPr>
      </w:pPr>
    </w:p>
    <w:p w14:paraId="2DA9CA3A" w14:textId="0B80DFE5" w:rsidR="00AB0FF0" w:rsidRDefault="00AB0FF0" w:rsidP="00AB0FF0">
      <w:pPr>
        <w:pStyle w:val="ListParagraph"/>
        <w:spacing w:before="0" w:after="0"/>
        <w:ind w:right="0"/>
        <w:rPr>
          <w:rFonts w:ascii="Franklin Gothic Medium" w:hAnsi="Franklin Gothic Medium" w:cs="Calibri"/>
          <w:i/>
          <w:iCs/>
          <w:color w:val="auto"/>
          <w:szCs w:val="24"/>
        </w:rPr>
      </w:pPr>
      <w:r>
        <w:rPr>
          <w:rFonts w:ascii="Franklin Gothic Medium" w:hAnsi="Franklin Gothic Medium" w:cs="Calibri"/>
          <w:i/>
          <w:iCs/>
          <w:noProof/>
          <w:color w:val="auto"/>
          <w:szCs w:val="24"/>
        </w:rPr>
        <w:drawing>
          <wp:inline distT="0" distB="0" distL="0" distR="0" wp14:anchorId="6A1A0245" wp14:editId="27276B58">
            <wp:extent cx="2619375" cy="1743075"/>
            <wp:effectExtent l="0" t="0" r="9525" b="9525"/>
            <wp:docPr id="967537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3753" name="Picture 96753753"/>
                    <pic:cNvPicPr/>
                  </pic:nvPicPr>
                  <pic:blipFill>
                    <a:blip r:embed="rId26">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p w14:paraId="7D004958" w14:textId="77777777" w:rsidR="00AB0FF0" w:rsidRDefault="00AB0FF0" w:rsidP="00AB0FF0">
      <w:pPr>
        <w:pStyle w:val="ListParagraph"/>
        <w:spacing w:before="0" w:after="0"/>
        <w:ind w:right="0"/>
        <w:rPr>
          <w:rFonts w:ascii="Franklin Gothic Medium" w:hAnsi="Franklin Gothic Medium" w:cs="Calibri"/>
          <w:i/>
          <w:iCs/>
          <w:color w:val="auto"/>
          <w:szCs w:val="24"/>
        </w:rPr>
      </w:pPr>
    </w:p>
    <w:p w14:paraId="270C1F39" w14:textId="55CB5538" w:rsidR="00AB0FF0" w:rsidRDefault="00AB0FF0" w:rsidP="00AB0FF0">
      <w:pPr>
        <w:pStyle w:val="ListParagraph"/>
        <w:spacing w:before="0" w:after="0"/>
        <w:ind w:right="0"/>
        <w:rPr>
          <w:rFonts w:ascii="Franklin Gothic Medium" w:hAnsi="Franklin Gothic Medium" w:cs="Calibri"/>
          <w:i/>
          <w:iCs/>
          <w:color w:val="auto"/>
          <w:szCs w:val="24"/>
        </w:rPr>
      </w:pPr>
      <w:r>
        <w:rPr>
          <w:rFonts w:ascii="Franklin Gothic Medium" w:hAnsi="Franklin Gothic Medium" w:cs="Calibri"/>
          <w:i/>
          <w:iCs/>
          <w:noProof/>
          <w:color w:val="auto"/>
          <w:szCs w:val="24"/>
        </w:rPr>
        <w:drawing>
          <wp:inline distT="0" distB="0" distL="0" distR="0" wp14:anchorId="749127F2" wp14:editId="150B2110">
            <wp:extent cx="2533650" cy="1809750"/>
            <wp:effectExtent l="0" t="0" r="0" b="0"/>
            <wp:docPr id="2307483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48329" name="Picture 230748329"/>
                    <pic:cNvPicPr/>
                  </pic:nvPicPr>
                  <pic:blipFill>
                    <a:blip r:embed="rId27">
                      <a:extLst>
                        <a:ext uri="{28A0092B-C50C-407E-A947-70E740481C1C}">
                          <a14:useLocalDpi xmlns:a14="http://schemas.microsoft.com/office/drawing/2010/main" val="0"/>
                        </a:ext>
                      </a:extLst>
                    </a:blip>
                    <a:stretch>
                      <a:fillRect/>
                    </a:stretch>
                  </pic:blipFill>
                  <pic:spPr>
                    <a:xfrm>
                      <a:off x="0" y="0"/>
                      <a:ext cx="2533650" cy="1809750"/>
                    </a:xfrm>
                    <a:prstGeom prst="rect">
                      <a:avLst/>
                    </a:prstGeom>
                  </pic:spPr>
                </pic:pic>
              </a:graphicData>
            </a:graphic>
          </wp:inline>
        </w:drawing>
      </w:r>
    </w:p>
    <w:p w14:paraId="7932044C" w14:textId="77777777" w:rsidR="009332BA" w:rsidRPr="009332BA" w:rsidRDefault="009332BA" w:rsidP="009332BA">
      <w:pPr>
        <w:spacing w:before="0" w:after="0"/>
        <w:ind w:left="0" w:right="0"/>
        <w:rPr>
          <w:rFonts w:ascii="Franklin Gothic Medium" w:hAnsi="Franklin Gothic Medium" w:cs="Calibri"/>
          <w:i/>
          <w:iCs/>
          <w:color w:val="auto"/>
          <w:szCs w:val="24"/>
        </w:rPr>
      </w:pPr>
    </w:p>
    <w:p w14:paraId="50338EFD" w14:textId="1E27FEC9" w:rsidR="009332BA" w:rsidRDefault="009332BA" w:rsidP="00FE5C0F">
      <w:pPr>
        <w:spacing w:before="0" w:after="0"/>
        <w:ind w:left="0" w:right="0"/>
        <w:rPr>
          <w:rFonts w:ascii="Franklin Gothic Medium" w:hAnsi="Franklin Gothic Medium"/>
          <w:b/>
          <w:bCs/>
          <w:noProof/>
          <w:color w:val="auto"/>
          <w:szCs w:val="24"/>
          <w:lang w:val="en-AU" w:eastAsia="en-AU"/>
        </w:rPr>
      </w:pPr>
      <w:r>
        <w:rPr>
          <w:rFonts w:ascii="Franklin Gothic Medium" w:hAnsi="Franklin Gothic Medium"/>
          <w:b/>
          <w:bCs/>
          <w:noProof/>
          <w:color w:val="auto"/>
          <w:szCs w:val="24"/>
          <w:lang w:val="en-AU" w:eastAsia="en-AU"/>
        </w:rPr>
        <w:t>The difference in this traffic I found is there is 2 images in a single traffic one after the another, the 2 images are given above.</w:t>
      </w:r>
    </w:p>
    <w:p w14:paraId="0E16972A" w14:textId="77777777" w:rsidR="009332BA" w:rsidRDefault="009332BA" w:rsidP="00FE5C0F">
      <w:pPr>
        <w:spacing w:before="0" w:after="0"/>
        <w:ind w:left="0" w:right="0"/>
        <w:rPr>
          <w:rFonts w:ascii="Franklin Gothic Medium" w:hAnsi="Franklin Gothic Medium"/>
          <w:b/>
          <w:bCs/>
          <w:noProof/>
          <w:color w:val="auto"/>
          <w:szCs w:val="24"/>
          <w:lang w:val="en-AU" w:eastAsia="en-AU"/>
        </w:rPr>
      </w:pPr>
    </w:p>
    <w:p w14:paraId="272927EC" w14:textId="77777777" w:rsidR="009332BA" w:rsidRDefault="009332BA" w:rsidP="00FE5C0F">
      <w:pPr>
        <w:spacing w:before="0" w:after="0"/>
        <w:ind w:left="0" w:right="0"/>
        <w:rPr>
          <w:rFonts w:ascii="Franklin Gothic Medium" w:hAnsi="Franklin Gothic Medium"/>
          <w:b/>
          <w:bCs/>
          <w:noProof/>
          <w:color w:val="auto"/>
          <w:szCs w:val="24"/>
          <w:lang w:val="en-AU" w:eastAsia="en-AU"/>
        </w:rPr>
      </w:pPr>
    </w:p>
    <w:p w14:paraId="5A6A9B6C" w14:textId="77777777" w:rsidR="009332BA" w:rsidRDefault="009332BA" w:rsidP="00FE5C0F">
      <w:pPr>
        <w:spacing w:before="0" w:after="0"/>
        <w:ind w:left="0" w:right="0"/>
        <w:rPr>
          <w:rFonts w:ascii="Franklin Gothic Medium" w:hAnsi="Franklin Gothic Medium"/>
          <w:b/>
          <w:bCs/>
          <w:noProof/>
          <w:color w:val="auto"/>
          <w:szCs w:val="24"/>
          <w:lang w:val="en-AU" w:eastAsia="en-AU"/>
        </w:rPr>
      </w:pPr>
    </w:p>
    <w:p w14:paraId="1E0000F4" w14:textId="77777777" w:rsidR="009332BA" w:rsidRDefault="009332BA" w:rsidP="00FE5C0F">
      <w:pPr>
        <w:spacing w:before="0" w:after="0"/>
        <w:ind w:left="0" w:right="0"/>
        <w:rPr>
          <w:rFonts w:ascii="Franklin Gothic Medium" w:hAnsi="Franklin Gothic Medium"/>
          <w:b/>
          <w:bCs/>
          <w:noProof/>
          <w:color w:val="auto"/>
          <w:szCs w:val="24"/>
          <w:lang w:val="en-AU" w:eastAsia="en-AU"/>
        </w:rPr>
      </w:pPr>
    </w:p>
    <w:p w14:paraId="2FD8A797" w14:textId="77777777" w:rsidR="00385118" w:rsidRDefault="00385118" w:rsidP="00FE5C0F">
      <w:pPr>
        <w:spacing w:before="0" w:after="0"/>
        <w:ind w:left="0" w:right="0"/>
        <w:rPr>
          <w:rFonts w:ascii="Franklin Gothic Medium" w:hAnsi="Franklin Gothic Medium"/>
          <w:b/>
          <w:bCs/>
          <w:noProof/>
          <w:color w:val="auto"/>
          <w:szCs w:val="24"/>
          <w:lang w:val="en-AU" w:eastAsia="en-AU"/>
        </w:rPr>
      </w:pPr>
    </w:p>
    <w:p w14:paraId="585EF167" w14:textId="77777777" w:rsidR="00385118" w:rsidRDefault="00385118" w:rsidP="00FE5C0F">
      <w:pPr>
        <w:spacing w:before="0" w:after="0"/>
        <w:ind w:left="0" w:right="0"/>
        <w:rPr>
          <w:rFonts w:ascii="Franklin Gothic Medium" w:hAnsi="Franklin Gothic Medium"/>
          <w:b/>
          <w:bCs/>
          <w:noProof/>
          <w:color w:val="auto"/>
          <w:szCs w:val="24"/>
          <w:lang w:val="en-AU" w:eastAsia="en-AU"/>
        </w:rPr>
      </w:pPr>
    </w:p>
    <w:p w14:paraId="74BC04D4" w14:textId="77777777" w:rsidR="00385118" w:rsidRDefault="00385118" w:rsidP="00FE5C0F">
      <w:pPr>
        <w:spacing w:before="0" w:after="0"/>
        <w:ind w:left="0" w:right="0"/>
        <w:rPr>
          <w:rFonts w:ascii="Franklin Gothic Medium" w:hAnsi="Franklin Gothic Medium"/>
          <w:b/>
          <w:bCs/>
          <w:noProof/>
          <w:color w:val="auto"/>
          <w:szCs w:val="24"/>
          <w:lang w:val="en-AU" w:eastAsia="en-AU"/>
        </w:rPr>
      </w:pPr>
    </w:p>
    <w:p w14:paraId="12BF645E" w14:textId="77777777" w:rsidR="00385118" w:rsidRDefault="00385118" w:rsidP="00FE5C0F">
      <w:pPr>
        <w:spacing w:before="0" w:after="0"/>
        <w:ind w:left="0" w:right="0"/>
        <w:rPr>
          <w:rFonts w:ascii="Franklin Gothic Medium" w:hAnsi="Franklin Gothic Medium"/>
          <w:b/>
          <w:bCs/>
          <w:noProof/>
          <w:color w:val="auto"/>
          <w:szCs w:val="24"/>
          <w:lang w:val="en-AU" w:eastAsia="en-AU"/>
        </w:rPr>
      </w:pPr>
    </w:p>
    <w:p w14:paraId="122DAE01" w14:textId="77777777" w:rsidR="00385118" w:rsidRDefault="00385118" w:rsidP="00FE5C0F">
      <w:pPr>
        <w:spacing w:before="0" w:after="0"/>
        <w:ind w:left="0" w:right="0"/>
        <w:rPr>
          <w:rFonts w:ascii="Franklin Gothic Medium" w:hAnsi="Franklin Gothic Medium"/>
          <w:b/>
          <w:bCs/>
          <w:noProof/>
          <w:color w:val="auto"/>
          <w:szCs w:val="24"/>
          <w:lang w:val="en-AU" w:eastAsia="en-AU"/>
        </w:rPr>
      </w:pPr>
    </w:p>
    <w:p w14:paraId="2702CC8F" w14:textId="77777777" w:rsidR="00385118" w:rsidRDefault="00385118" w:rsidP="00FE5C0F">
      <w:pPr>
        <w:spacing w:before="0" w:after="0"/>
        <w:ind w:left="0" w:right="0"/>
        <w:rPr>
          <w:rFonts w:ascii="Franklin Gothic Medium" w:hAnsi="Franklin Gothic Medium"/>
          <w:b/>
          <w:bCs/>
          <w:noProof/>
          <w:color w:val="auto"/>
          <w:szCs w:val="24"/>
          <w:lang w:val="en-AU" w:eastAsia="en-AU"/>
        </w:rPr>
      </w:pPr>
    </w:p>
    <w:p w14:paraId="6DC14A0F" w14:textId="77777777" w:rsidR="00385118" w:rsidRDefault="00385118" w:rsidP="00FE5C0F">
      <w:pPr>
        <w:spacing w:before="0" w:after="0"/>
        <w:ind w:left="0" w:right="0"/>
        <w:rPr>
          <w:rFonts w:ascii="Franklin Gothic Medium" w:hAnsi="Franklin Gothic Medium"/>
          <w:b/>
          <w:bCs/>
          <w:noProof/>
          <w:color w:val="auto"/>
          <w:szCs w:val="24"/>
          <w:lang w:val="en-AU" w:eastAsia="en-AU"/>
        </w:rPr>
      </w:pPr>
    </w:p>
    <w:p w14:paraId="4877A089" w14:textId="77777777" w:rsidR="00385118" w:rsidRDefault="00385118" w:rsidP="00FE5C0F">
      <w:pPr>
        <w:spacing w:before="0" w:after="0"/>
        <w:ind w:left="0" w:right="0"/>
        <w:rPr>
          <w:rFonts w:ascii="Franklin Gothic Medium" w:hAnsi="Franklin Gothic Medium"/>
          <w:b/>
          <w:bCs/>
          <w:noProof/>
          <w:color w:val="auto"/>
          <w:szCs w:val="24"/>
          <w:lang w:val="en-AU" w:eastAsia="en-AU"/>
        </w:rPr>
      </w:pPr>
    </w:p>
    <w:p w14:paraId="040FD452" w14:textId="77777777" w:rsidR="00385118" w:rsidRDefault="00385118" w:rsidP="00FE5C0F">
      <w:pPr>
        <w:spacing w:before="0" w:after="0"/>
        <w:ind w:left="0" w:right="0"/>
        <w:rPr>
          <w:rFonts w:ascii="Franklin Gothic Medium" w:hAnsi="Franklin Gothic Medium"/>
          <w:b/>
          <w:bCs/>
          <w:noProof/>
          <w:color w:val="auto"/>
          <w:szCs w:val="24"/>
          <w:lang w:val="en-AU" w:eastAsia="en-AU"/>
        </w:rPr>
      </w:pPr>
    </w:p>
    <w:p w14:paraId="32011E07" w14:textId="77777777" w:rsidR="00385118" w:rsidRDefault="00385118" w:rsidP="00FE5C0F">
      <w:pPr>
        <w:spacing w:before="0" w:after="0"/>
        <w:ind w:left="0" w:right="0"/>
        <w:rPr>
          <w:rFonts w:ascii="Franklin Gothic Medium" w:hAnsi="Franklin Gothic Medium"/>
          <w:b/>
          <w:bCs/>
          <w:noProof/>
          <w:color w:val="auto"/>
          <w:szCs w:val="24"/>
          <w:lang w:val="en-AU" w:eastAsia="en-AU"/>
        </w:rPr>
      </w:pPr>
    </w:p>
    <w:p w14:paraId="742801BE" w14:textId="77777777" w:rsidR="00385118" w:rsidRDefault="00385118" w:rsidP="00FE5C0F">
      <w:pPr>
        <w:spacing w:before="0" w:after="0"/>
        <w:ind w:left="0" w:right="0"/>
        <w:rPr>
          <w:rFonts w:ascii="Franklin Gothic Medium" w:hAnsi="Franklin Gothic Medium"/>
          <w:b/>
          <w:bCs/>
          <w:noProof/>
          <w:color w:val="auto"/>
          <w:szCs w:val="24"/>
          <w:lang w:val="en-AU" w:eastAsia="en-AU"/>
        </w:rPr>
      </w:pPr>
    </w:p>
    <w:p w14:paraId="18207069" w14:textId="77777777" w:rsidR="00385118" w:rsidRDefault="00385118" w:rsidP="00FE5C0F">
      <w:pPr>
        <w:spacing w:before="0" w:after="0"/>
        <w:ind w:left="0" w:right="0"/>
        <w:rPr>
          <w:rFonts w:ascii="Franklin Gothic Medium" w:hAnsi="Franklin Gothic Medium"/>
          <w:b/>
          <w:bCs/>
          <w:noProof/>
          <w:color w:val="auto"/>
          <w:szCs w:val="24"/>
          <w:lang w:val="en-AU" w:eastAsia="en-AU"/>
        </w:rPr>
      </w:pPr>
    </w:p>
    <w:p w14:paraId="2522DA02" w14:textId="77777777" w:rsidR="00385118" w:rsidRDefault="00385118" w:rsidP="00FE5C0F">
      <w:pPr>
        <w:spacing w:before="0" w:after="0"/>
        <w:ind w:left="0" w:right="0"/>
        <w:rPr>
          <w:rFonts w:ascii="Franklin Gothic Medium" w:hAnsi="Franklin Gothic Medium"/>
          <w:b/>
          <w:bCs/>
          <w:noProof/>
          <w:color w:val="auto"/>
          <w:szCs w:val="24"/>
          <w:lang w:val="en-AU" w:eastAsia="en-AU"/>
        </w:rPr>
      </w:pPr>
    </w:p>
    <w:p w14:paraId="688C8A7F" w14:textId="77777777" w:rsidR="00385118" w:rsidRDefault="00385118" w:rsidP="00FE5C0F">
      <w:pPr>
        <w:spacing w:before="0" w:after="0"/>
        <w:ind w:left="0" w:right="0"/>
        <w:rPr>
          <w:rFonts w:ascii="Franklin Gothic Medium" w:hAnsi="Franklin Gothic Medium"/>
          <w:b/>
          <w:bCs/>
          <w:noProof/>
          <w:color w:val="auto"/>
          <w:szCs w:val="24"/>
          <w:lang w:val="en-AU" w:eastAsia="en-AU"/>
        </w:rPr>
      </w:pPr>
    </w:p>
    <w:p w14:paraId="6263E4B9" w14:textId="45124276" w:rsidR="00FE5C0F" w:rsidRPr="000115B1" w:rsidRDefault="00FE5C0F" w:rsidP="00FE5C0F">
      <w:pPr>
        <w:spacing w:before="0" w:after="0"/>
        <w:ind w:left="0" w:right="0"/>
        <w:rPr>
          <w:rFonts w:ascii="Franklin Gothic Medium" w:hAnsi="Franklin Gothic Medium"/>
          <w:b/>
          <w:bCs/>
          <w:noProof/>
          <w:color w:val="auto"/>
          <w:szCs w:val="24"/>
          <w:lang w:val="en-AU" w:eastAsia="en-AU"/>
        </w:rPr>
      </w:pPr>
      <w:r w:rsidRPr="000115B1">
        <w:rPr>
          <w:rFonts w:ascii="Franklin Gothic Medium" w:hAnsi="Franklin Gothic Medium"/>
          <w:b/>
          <w:bCs/>
          <w:noProof/>
          <w:color w:val="auto"/>
          <w:szCs w:val="24"/>
          <w:lang w:val="en-AU" w:eastAsia="en-AU"/>
        </w:rPr>
        <w:t xml:space="preserve">Sub-task 7: </w:t>
      </w:r>
    </w:p>
    <w:p w14:paraId="2D4A67A6" w14:textId="77777777" w:rsidR="00FE5C0F" w:rsidRPr="000115B1" w:rsidRDefault="00FE5C0F" w:rsidP="00FE5C0F">
      <w:pPr>
        <w:spacing w:before="0" w:after="0"/>
        <w:ind w:left="0" w:right="0"/>
        <w:rPr>
          <w:rFonts w:ascii="Franklin Gothic Medium" w:hAnsi="Franklin Gothic Medium"/>
          <w:b/>
          <w:bCs/>
          <w:noProof/>
          <w:color w:val="auto"/>
          <w:szCs w:val="24"/>
          <w:lang w:val="en-AU" w:eastAsia="en-AU"/>
        </w:rPr>
      </w:pPr>
    </w:p>
    <w:p w14:paraId="3F9B26AB" w14:textId="77777777" w:rsidR="00FE5C0F" w:rsidRPr="000115B1" w:rsidRDefault="00FE5C0F" w:rsidP="00FE5C0F">
      <w:pPr>
        <w:pStyle w:val="ListParagraph"/>
        <w:numPr>
          <w:ilvl w:val="0"/>
          <w:numId w:val="5"/>
        </w:numPr>
        <w:spacing w:before="0" w:after="0"/>
        <w:ind w:right="0"/>
        <w:rPr>
          <w:rFonts w:ascii="Franklin Gothic Medium" w:hAnsi="Franklin Gothic Medium" w:cs="Calibri"/>
          <w:i/>
          <w:iCs/>
          <w:color w:val="auto"/>
          <w:szCs w:val="24"/>
        </w:rPr>
      </w:pPr>
      <w:r w:rsidRPr="000115B1">
        <w:rPr>
          <w:rFonts w:ascii="Franklin Gothic Medium" w:hAnsi="Franklin Gothic Medium" w:cs="Calibri"/>
          <w:i/>
          <w:iCs/>
          <w:color w:val="auto"/>
          <w:szCs w:val="24"/>
        </w:rPr>
        <w:t>The network traffic shows that the user accessed the image "broken.png"</w:t>
      </w:r>
    </w:p>
    <w:p w14:paraId="7B28E2B8" w14:textId="64BCD522" w:rsidR="00385118" w:rsidRPr="00385118" w:rsidRDefault="00FE5C0F" w:rsidP="00385118">
      <w:pPr>
        <w:pStyle w:val="ListParagraph"/>
        <w:numPr>
          <w:ilvl w:val="0"/>
          <w:numId w:val="5"/>
        </w:numPr>
        <w:spacing w:before="0" w:after="0"/>
        <w:ind w:right="0"/>
        <w:rPr>
          <w:rFonts w:ascii="Franklin Gothic Medium" w:hAnsi="Franklin Gothic Medium" w:cs="Calibri"/>
          <w:i/>
          <w:iCs/>
          <w:color w:val="auto"/>
          <w:szCs w:val="24"/>
        </w:rPr>
      </w:pPr>
      <w:r w:rsidRPr="000115B1">
        <w:rPr>
          <w:rFonts w:ascii="Franklin Gothic Medium" w:hAnsi="Franklin Gothic Medium" w:cs="Calibri"/>
          <w:i/>
          <w:iCs/>
          <w:color w:val="auto"/>
          <w:szCs w:val="24"/>
        </w:rPr>
        <w:t>Extract and include the image in your report.</w:t>
      </w:r>
    </w:p>
    <w:p w14:paraId="03743C51" w14:textId="0EF5BCA0" w:rsidR="00385118" w:rsidRDefault="00385118" w:rsidP="00F33DD2">
      <w:pPr>
        <w:spacing w:before="0" w:after="0"/>
        <w:ind w:left="0" w:right="0"/>
        <w:rPr>
          <w:rFonts w:ascii="Franklin Gothic Medium" w:hAnsi="Franklin Gothic Medium"/>
          <w:b/>
          <w:bCs/>
          <w:noProof/>
          <w:color w:val="auto"/>
          <w:szCs w:val="24"/>
          <w:lang w:val="en-AU" w:eastAsia="en-AU"/>
        </w:rPr>
      </w:pPr>
      <w:r w:rsidRPr="00385118">
        <w:rPr>
          <w:rFonts w:ascii="Franklin Gothic Medium" w:hAnsi="Franklin Gothic Medium"/>
          <w:b/>
          <w:bCs/>
          <w:noProof/>
          <w:color w:val="auto"/>
          <w:szCs w:val="24"/>
          <w:lang w:val="en-AU" w:eastAsia="en-AU"/>
        </w:rPr>
        <w:drawing>
          <wp:inline distT="0" distB="0" distL="0" distR="0" wp14:anchorId="045203F2" wp14:editId="596E08C5">
            <wp:extent cx="3077004" cy="3086531"/>
            <wp:effectExtent l="0" t="0" r="0" b="0"/>
            <wp:docPr id="720616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16330" name=""/>
                    <pic:cNvPicPr/>
                  </pic:nvPicPr>
                  <pic:blipFill>
                    <a:blip r:embed="rId28"/>
                    <a:stretch>
                      <a:fillRect/>
                    </a:stretch>
                  </pic:blipFill>
                  <pic:spPr>
                    <a:xfrm>
                      <a:off x="0" y="0"/>
                      <a:ext cx="3077004" cy="3086531"/>
                    </a:xfrm>
                    <a:prstGeom prst="rect">
                      <a:avLst/>
                    </a:prstGeom>
                  </pic:spPr>
                </pic:pic>
              </a:graphicData>
            </a:graphic>
          </wp:inline>
        </w:drawing>
      </w:r>
    </w:p>
    <w:p w14:paraId="086520D4" w14:textId="77777777" w:rsidR="00385118" w:rsidRDefault="00385118" w:rsidP="00F33DD2">
      <w:pPr>
        <w:spacing w:before="0" w:after="0"/>
        <w:ind w:left="0" w:right="0"/>
        <w:rPr>
          <w:rFonts w:ascii="Franklin Gothic Medium" w:hAnsi="Franklin Gothic Medium"/>
          <w:b/>
          <w:bCs/>
          <w:noProof/>
          <w:color w:val="auto"/>
          <w:szCs w:val="24"/>
          <w:lang w:val="en-AU" w:eastAsia="en-AU"/>
        </w:rPr>
      </w:pPr>
    </w:p>
    <w:p w14:paraId="340F0C18" w14:textId="77777777" w:rsidR="00385118" w:rsidRDefault="00385118" w:rsidP="00F33DD2">
      <w:pPr>
        <w:spacing w:before="0" w:after="0"/>
        <w:ind w:left="0" w:right="0"/>
        <w:rPr>
          <w:rFonts w:ascii="Franklin Gothic Medium" w:hAnsi="Franklin Gothic Medium"/>
          <w:b/>
          <w:bCs/>
          <w:noProof/>
          <w:color w:val="auto"/>
          <w:szCs w:val="24"/>
          <w:lang w:val="en-AU" w:eastAsia="en-AU"/>
        </w:rPr>
      </w:pPr>
    </w:p>
    <w:p w14:paraId="4190B394" w14:textId="1958EC76" w:rsidR="00F33DD2" w:rsidRPr="000115B1" w:rsidRDefault="00F33DD2" w:rsidP="00F33DD2">
      <w:pPr>
        <w:spacing w:before="0" w:after="0"/>
        <w:ind w:left="0" w:right="0"/>
        <w:rPr>
          <w:rFonts w:ascii="Franklin Gothic Medium" w:hAnsi="Franklin Gothic Medium"/>
          <w:b/>
          <w:bCs/>
          <w:noProof/>
          <w:color w:val="auto"/>
          <w:szCs w:val="24"/>
          <w:lang w:val="en-AU" w:eastAsia="en-AU"/>
        </w:rPr>
      </w:pPr>
      <w:r w:rsidRPr="000115B1">
        <w:rPr>
          <w:rFonts w:ascii="Franklin Gothic Medium" w:hAnsi="Franklin Gothic Medium"/>
          <w:b/>
          <w:bCs/>
          <w:noProof/>
          <w:color w:val="auto"/>
          <w:szCs w:val="24"/>
          <w:lang w:val="en-AU" w:eastAsia="en-AU"/>
        </w:rPr>
        <w:t xml:space="preserve">Sub-task 8: </w:t>
      </w:r>
    </w:p>
    <w:p w14:paraId="67460B4E" w14:textId="77777777" w:rsidR="00F33DD2" w:rsidRPr="000115B1" w:rsidRDefault="00F33DD2" w:rsidP="00F33DD2">
      <w:pPr>
        <w:spacing w:before="0" w:after="0"/>
        <w:ind w:left="0" w:right="0"/>
        <w:rPr>
          <w:rFonts w:ascii="Franklin Gothic Medium" w:hAnsi="Franklin Gothic Medium"/>
          <w:b/>
          <w:bCs/>
          <w:noProof/>
          <w:color w:val="auto"/>
          <w:szCs w:val="24"/>
          <w:lang w:val="en-AU" w:eastAsia="en-AU"/>
        </w:rPr>
      </w:pPr>
    </w:p>
    <w:p w14:paraId="5BCCB1F7" w14:textId="77777777" w:rsidR="00F33DD2" w:rsidRPr="000115B1" w:rsidRDefault="00F33DD2" w:rsidP="00F33DD2">
      <w:pPr>
        <w:pStyle w:val="ListParagraph"/>
        <w:numPr>
          <w:ilvl w:val="0"/>
          <w:numId w:val="5"/>
        </w:numPr>
        <w:spacing w:before="0" w:after="0"/>
        <w:ind w:right="0"/>
        <w:rPr>
          <w:rFonts w:ascii="Franklin Gothic Medium" w:hAnsi="Franklin Gothic Medium" w:cs="Calibri"/>
          <w:i/>
          <w:iCs/>
          <w:color w:val="auto"/>
          <w:szCs w:val="24"/>
        </w:rPr>
      </w:pPr>
      <w:r w:rsidRPr="000115B1">
        <w:rPr>
          <w:rFonts w:ascii="Franklin Gothic Medium" w:hAnsi="Franklin Gothic Medium" w:cs="Calibri"/>
          <w:i/>
          <w:iCs/>
          <w:color w:val="auto"/>
          <w:szCs w:val="24"/>
        </w:rPr>
        <w:t>The user accessed one more document called securepdf.pdf</w:t>
      </w:r>
    </w:p>
    <w:p w14:paraId="56D43BE0" w14:textId="128A9852" w:rsidR="00F33DD2" w:rsidRPr="000115B1" w:rsidRDefault="00F33DD2" w:rsidP="00F33DD2">
      <w:pPr>
        <w:pStyle w:val="ListParagraph"/>
        <w:numPr>
          <w:ilvl w:val="0"/>
          <w:numId w:val="5"/>
        </w:numPr>
        <w:spacing w:before="0" w:after="0"/>
        <w:ind w:right="0"/>
        <w:rPr>
          <w:rFonts w:ascii="Franklin Gothic Medium" w:hAnsi="Franklin Gothic Medium" w:cs="Calibri"/>
          <w:i/>
          <w:iCs/>
          <w:color w:val="auto"/>
          <w:szCs w:val="24"/>
        </w:rPr>
      </w:pPr>
      <w:r w:rsidRPr="000115B1">
        <w:rPr>
          <w:rFonts w:ascii="Franklin Gothic Medium" w:hAnsi="Franklin Gothic Medium" w:cs="Calibri"/>
          <w:i/>
          <w:iCs/>
          <w:color w:val="auto"/>
          <w:szCs w:val="24"/>
        </w:rPr>
        <w:t>Access this document</w:t>
      </w:r>
      <w:r w:rsidR="003F0CEC" w:rsidRPr="000115B1">
        <w:rPr>
          <w:rFonts w:ascii="Franklin Gothic Medium" w:hAnsi="Franklin Gothic Medium" w:cs="Calibri"/>
          <w:i/>
          <w:iCs/>
          <w:color w:val="auto"/>
          <w:szCs w:val="24"/>
        </w:rPr>
        <w:t xml:space="preserve"> include an image of the pdf in your report</w:t>
      </w:r>
      <w:r w:rsidRPr="000115B1">
        <w:rPr>
          <w:rFonts w:ascii="Franklin Gothic Medium" w:hAnsi="Franklin Gothic Medium" w:cs="Calibri"/>
          <w:i/>
          <w:iCs/>
          <w:color w:val="auto"/>
          <w:szCs w:val="24"/>
        </w:rPr>
        <w:t>. Detail the steps to access it.</w:t>
      </w:r>
    </w:p>
    <w:p w14:paraId="0E0F377E" w14:textId="77777777" w:rsidR="00E36586" w:rsidRDefault="00E36586" w:rsidP="007C7373">
      <w:pPr>
        <w:ind w:left="0"/>
        <w:rPr>
          <w:b/>
          <w:bCs/>
          <w:noProof/>
          <w:color w:val="auto"/>
          <w:szCs w:val="24"/>
          <w:lang w:val="en-AU" w:eastAsia="en-AU"/>
        </w:rPr>
      </w:pPr>
    </w:p>
    <w:p w14:paraId="0B55BB87" w14:textId="77777777" w:rsidR="00E36586" w:rsidRPr="00385118" w:rsidRDefault="00E36586" w:rsidP="00E36586">
      <w:pPr>
        <w:spacing w:before="0" w:after="0"/>
        <w:ind w:left="0" w:right="0"/>
        <w:rPr>
          <w:rFonts w:ascii="Franklin Gothic Medium" w:hAnsi="Franklin Gothic Medium"/>
          <w:b/>
          <w:bCs/>
          <w:noProof/>
          <w:color w:val="auto"/>
          <w:szCs w:val="24"/>
          <w:lang w:val="en-IN" w:eastAsia="en-AU"/>
        </w:rPr>
      </w:pPr>
      <w:r w:rsidRPr="00385118">
        <w:rPr>
          <w:rFonts w:ascii="Franklin Gothic Medium" w:hAnsi="Franklin Gothic Medium"/>
          <w:b/>
          <w:bCs/>
          <w:noProof/>
          <w:color w:val="auto"/>
          <w:szCs w:val="24"/>
          <w:lang w:val="en-IN" w:eastAsia="en-AU"/>
        </w:rPr>
        <w:t>A TCP stream analysis of the file 'securepdf.pdf' revealed unexpected content. Instead of PDF data, the file's footer contained a hidden message: "Password is 'secure'."</w:t>
      </w:r>
    </w:p>
    <w:p w14:paraId="7307E010" w14:textId="77777777" w:rsidR="00E36586" w:rsidRPr="00385118" w:rsidRDefault="00E36586" w:rsidP="00E36586">
      <w:pPr>
        <w:spacing w:before="0" w:after="0"/>
        <w:ind w:left="0" w:right="0"/>
        <w:rPr>
          <w:rFonts w:ascii="Franklin Gothic Medium" w:hAnsi="Franklin Gothic Medium"/>
          <w:b/>
          <w:bCs/>
          <w:noProof/>
          <w:color w:val="auto"/>
          <w:szCs w:val="24"/>
          <w:lang w:val="en-IN" w:eastAsia="en-AU"/>
        </w:rPr>
      </w:pPr>
      <w:r w:rsidRPr="00385118">
        <w:rPr>
          <w:rFonts w:ascii="Franklin Gothic Medium" w:hAnsi="Franklin Gothic Medium"/>
          <w:b/>
          <w:bCs/>
          <w:noProof/>
          <w:color w:val="auto"/>
          <w:szCs w:val="24"/>
          <w:lang w:val="en-IN" w:eastAsia="en-AU"/>
        </w:rPr>
        <w:t>Further examination showed a ZIP file signature within the data, indicating the downloaded file was actually a ZIP archive disguised as a PDF.</w:t>
      </w:r>
    </w:p>
    <w:p w14:paraId="102BC498" w14:textId="77777777" w:rsidR="00E36586" w:rsidRDefault="00E36586" w:rsidP="00E36586">
      <w:pPr>
        <w:spacing w:before="0" w:after="0"/>
        <w:ind w:left="0" w:right="0"/>
        <w:rPr>
          <w:rFonts w:ascii="Franklin Gothic Medium" w:hAnsi="Franklin Gothic Medium"/>
          <w:b/>
          <w:bCs/>
          <w:noProof/>
          <w:color w:val="auto"/>
          <w:szCs w:val="24"/>
          <w:lang w:val="en-IN" w:eastAsia="en-AU"/>
        </w:rPr>
      </w:pPr>
      <w:r w:rsidRPr="00385118">
        <w:rPr>
          <w:rFonts w:ascii="Franklin Gothic Medium" w:hAnsi="Franklin Gothic Medium"/>
          <w:b/>
          <w:bCs/>
          <w:noProof/>
          <w:color w:val="auto"/>
          <w:szCs w:val="24"/>
          <w:lang w:val="en-IN" w:eastAsia="en-AU"/>
        </w:rPr>
        <w:t>The extracted ZIP file included a PDF named 'rawpdf.pdf'. Opening this PDF required a password, which was successfully provided using the 'secure' password found in the TCP stream. The PDF content was identified as the initial two pages of an internet banking guide.</w:t>
      </w:r>
    </w:p>
    <w:p w14:paraId="0D48981F" w14:textId="7518EDA9" w:rsidR="00E36586" w:rsidRPr="00385118" w:rsidRDefault="00E36586" w:rsidP="00E36586">
      <w:pPr>
        <w:spacing w:before="0" w:after="0"/>
        <w:ind w:left="0" w:right="0"/>
        <w:rPr>
          <w:rFonts w:ascii="Franklin Gothic Medium" w:hAnsi="Franklin Gothic Medium"/>
          <w:b/>
          <w:bCs/>
          <w:noProof/>
          <w:color w:val="auto"/>
          <w:szCs w:val="24"/>
          <w:lang w:val="en-IN" w:eastAsia="en-AU"/>
        </w:rPr>
      </w:pPr>
      <w:r>
        <w:rPr>
          <w:rFonts w:ascii="Franklin Gothic Medium" w:hAnsi="Franklin Gothic Medium"/>
          <w:b/>
          <w:bCs/>
          <w:noProof/>
          <w:color w:val="auto"/>
          <w:szCs w:val="24"/>
          <w:lang w:val="en-IN" w:eastAsia="en-AU"/>
        </w:rPr>
        <w:lastRenderedPageBreak/>
        <w:drawing>
          <wp:inline distT="0" distB="0" distL="0" distR="0" wp14:anchorId="58626793" wp14:editId="4612E501">
            <wp:extent cx="6525536" cy="3648584"/>
            <wp:effectExtent l="0" t="0" r="8890" b="9525"/>
            <wp:docPr id="8924566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56680" name="Picture 892456680"/>
                    <pic:cNvPicPr/>
                  </pic:nvPicPr>
                  <pic:blipFill>
                    <a:blip r:embed="rId29">
                      <a:extLst>
                        <a:ext uri="{28A0092B-C50C-407E-A947-70E740481C1C}">
                          <a14:useLocalDpi xmlns:a14="http://schemas.microsoft.com/office/drawing/2010/main" val="0"/>
                        </a:ext>
                      </a:extLst>
                    </a:blip>
                    <a:stretch>
                      <a:fillRect/>
                    </a:stretch>
                  </pic:blipFill>
                  <pic:spPr>
                    <a:xfrm>
                      <a:off x="0" y="0"/>
                      <a:ext cx="6525536" cy="3648584"/>
                    </a:xfrm>
                    <a:prstGeom prst="rect">
                      <a:avLst/>
                    </a:prstGeom>
                  </pic:spPr>
                </pic:pic>
              </a:graphicData>
            </a:graphic>
          </wp:inline>
        </w:drawing>
      </w:r>
    </w:p>
    <w:p w14:paraId="1CD0A4FA" w14:textId="77777777" w:rsidR="00E36586" w:rsidRPr="000115B1" w:rsidRDefault="00E36586" w:rsidP="007C7373">
      <w:pPr>
        <w:ind w:left="0"/>
        <w:rPr>
          <w:b/>
          <w:bCs/>
          <w:noProof/>
          <w:color w:val="auto"/>
          <w:szCs w:val="24"/>
          <w:lang w:val="en-AU" w:eastAsia="en-AU"/>
        </w:rPr>
      </w:pPr>
    </w:p>
    <w:sectPr w:rsidR="00E36586" w:rsidRPr="000115B1" w:rsidSect="00F33DD2">
      <w:headerReference w:type="default" r:id="rId30"/>
      <w:pgSz w:w="12240" w:h="15840" w:code="1"/>
      <w:pgMar w:top="314" w:right="720" w:bottom="27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4969EB" w14:textId="77777777" w:rsidR="00BA05BE" w:rsidRDefault="00BA05BE" w:rsidP="00A66B18">
      <w:pPr>
        <w:spacing w:before="0" w:after="0"/>
      </w:pPr>
      <w:r>
        <w:separator/>
      </w:r>
    </w:p>
  </w:endnote>
  <w:endnote w:type="continuationSeparator" w:id="0">
    <w:p w14:paraId="5489D828" w14:textId="77777777" w:rsidR="00BA05BE" w:rsidRDefault="00BA05BE"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HGGothicE">
    <w:charset w:val="80"/>
    <w:family w:val="modern"/>
    <w:pitch w:val="fixed"/>
    <w:sig w:usb0="E00002FF" w:usb1="2AC7EDFE" w:usb2="00000012" w:usb3="00000000" w:csb0="00020001"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7400BD" w14:textId="77777777" w:rsidR="00BA05BE" w:rsidRDefault="00BA05BE" w:rsidP="00A66B18">
      <w:pPr>
        <w:spacing w:before="0" w:after="0"/>
      </w:pPr>
      <w:r>
        <w:separator/>
      </w:r>
    </w:p>
  </w:footnote>
  <w:footnote w:type="continuationSeparator" w:id="0">
    <w:p w14:paraId="08E6EBD4" w14:textId="77777777" w:rsidR="00BA05BE" w:rsidRDefault="00BA05BE" w:rsidP="00A66B1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05709B" w14:textId="77777777" w:rsidR="00A66B18" w:rsidRDefault="00A66B18">
    <w:pPr>
      <w:pStyle w:val="Header"/>
    </w:pPr>
    <w:r w:rsidRPr="0041428F">
      <w:rPr>
        <w:noProof/>
        <w:lang w:eastAsia="en-US"/>
      </w:rPr>
      <mc:AlternateContent>
        <mc:Choice Requires="wpg">
          <w:drawing>
            <wp:anchor distT="0" distB="0" distL="114300" distR="114300" simplePos="0" relativeHeight="251659264" behindDoc="1" locked="0" layoutInCell="1" allowOverlap="1" wp14:anchorId="5C4C085D" wp14:editId="6BE9C69A">
              <wp:simplePos x="0" y="0"/>
              <wp:positionH relativeFrom="column">
                <wp:posOffset>-457200</wp:posOffset>
              </wp:positionH>
              <wp:positionV relativeFrom="paragraph">
                <wp:posOffset>-457200</wp:posOffset>
              </wp:positionV>
              <wp:extent cx="8248650" cy="3030070"/>
              <wp:effectExtent l="0" t="0" r="0" b="0"/>
              <wp:wrapNone/>
              <wp:docPr id="19" name="Graphic 17" descr="Curved accent shapes that collectively build the header design"/>
              <wp:cNvGraphicFramePr/>
              <a:graphic xmlns:a="http://schemas.openxmlformats.org/drawingml/2006/main">
                <a:graphicData uri="http://schemas.microsoft.com/office/word/2010/wordprocessingGroup">
                  <wpg:wgp>
                    <wpg:cNvGrpSpPr/>
                    <wpg:grpSpPr>
                      <a:xfrm>
                        <a:off x="0" y="0"/>
                        <a:ext cx="8248650" cy="3030070"/>
                        <a:chOff x="-7144" y="-7144"/>
                        <a:chExt cx="6005513" cy="1924050"/>
                      </a:xfrm>
                    </wpg:grpSpPr>
                    <wps:wsp>
                      <wps:cNvPr id="20" name="Freeform: Shape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reeform: Shape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reeform: Shape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1AE02C" id="Graphic 17" o:spid="_x0000_s1026" alt="Curved accent shapes that collectively build the header design" style="position:absolute;margin-left:-36pt;margin-top:-36pt;width:649.5pt;height:238.6pt;z-index:-251657216;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">
              <v:shape id="Freeform: Shape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Freeform: Shape 22"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Freeform: Shape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Freeform: Shape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973845"/>
    <w:multiLevelType w:val="hybridMultilevel"/>
    <w:tmpl w:val="EB12D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D21B72"/>
    <w:multiLevelType w:val="hybridMultilevel"/>
    <w:tmpl w:val="23584B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C20874"/>
    <w:multiLevelType w:val="hybridMultilevel"/>
    <w:tmpl w:val="7C040A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EAB1AFF"/>
    <w:multiLevelType w:val="hybridMultilevel"/>
    <w:tmpl w:val="B4CA47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1F801FD"/>
    <w:multiLevelType w:val="hybridMultilevel"/>
    <w:tmpl w:val="D40C8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1411284">
    <w:abstractNumId w:val="2"/>
  </w:num>
  <w:num w:numId="2" w16cid:durableId="816385689">
    <w:abstractNumId w:val="1"/>
  </w:num>
  <w:num w:numId="3" w16cid:durableId="494734065">
    <w:abstractNumId w:val="4"/>
  </w:num>
  <w:num w:numId="4" w16cid:durableId="1604529547">
    <w:abstractNumId w:val="0"/>
  </w:num>
  <w:num w:numId="5" w16cid:durableId="686244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6C0D"/>
    <w:rsid w:val="000115B1"/>
    <w:rsid w:val="000563E9"/>
    <w:rsid w:val="00081375"/>
    <w:rsid w:val="00083BAA"/>
    <w:rsid w:val="0010680C"/>
    <w:rsid w:val="00152B0B"/>
    <w:rsid w:val="001766D6"/>
    <w:rsid w:val="0018151F"/>
    <w:rsid w:val="00192419"/>
    <w:rsid w:val="001C270D"/>
    <w:rsid w:val="001E2320"/>
    <w:rsid w:val="00214E28"/>
    <w:rsid w:val="002256D1"/>
    <w:rsid w:val="00276530"/>
    <w:rsid w:val="00293626"/>
    <w:rsid w:val="00293FCE"/>
    <w:rsid w:val="002B16A2"/>
    <w:rsid w:val="002E3B42"/>
    <w:rsid w:val="002E6FBE"/>
    <w:rsid w:val="00352B81"/>
    <w:rsid w:val="00385118"/>
    <w:rsid w:val="00394757"/>
    <w:rsid w:val="003A0150"/>
    <w:rsid w:val="003E24DF"/>
    <w:rsid w:val="003F0CEC"/>
    <w:rsid w:val="003F204A"/>
    <w:rsid w:val="003F3FD4"/>
    <w:rsid w:val="00401569"/>
    <w:rsid w:val="0041428F"/>
    <w:rsid w:val="004225F9"/>
    <w:rsid w:val="00440BE1"/>
    <w:rsid w:val="004A2B0D"/>
    <w:rsid w:val="004C193D"/>
    <w:rsid w:val="004D1382"/>
    <w:rsid w:val="005459B5"/>
    <w:rsid w:val="00555152"/>
    <w:rsid w:val="005C2210"/>
    <w:rsid w:val="00612AE8"/>
    <w:rsid w:val="00615018"/>
    <w:rsid w:val="0062123A"/>
    <w:rsid w:val="00630C37"/>
    <w:rsid w:val="0064068E"/>
    <w:rsid w:val="0064428C"/>
    <w:rsid w:val="00646E75"/>
    <w:rsid w:val="00666188"/>
    <w:rsid w:val="006A7003"/>
    <w:rsid w:val="006F6F10"/>
    <w:rsid w:val="00706CAA"/>
    <w:rsid w:val="007263BB"/>
    <w:rsid w:val="00783E79"/>
    <w:rsid w:val="007B2891"/>
    <w:rsid w:val="007B2BC1"/>
    <w:rsid w:val="007B5AE8"/>
    <w:rsid w:val="007C7373"/>
    <w:rsid w:val="007F5192"/>
    <w:rsid w:val="008E3AD6"/>
    <w:rsid w:val="008F3614"/>
    <w:rsid w:val="008F6C0D"/>
    <w:rsid w:val="0091575C"/>
    <w:rsid w:val="009332BA"/>
    <w:rsid w:val="00982F7C"/>
    <w:rsid w:val="00A0141A"/>
    <w:rsid w:val="00A25DE7"/>
    <w:rsid w:val="00A26FE7"/>
    <w:rsid w:val="00A66B18"/>
    <w:rsid w:val="00A6783B"/>
    <w:rsid w:val="00A96CF8"/>
    <w:rsid w:val="00AA089B"/>
    <w:rsid w:val="00AB0FF0"/>
    <w:rsid w:val="00AC4F11"/>
    <w:rsid w:val="00AD1D45"/>
    <w:rsid w:val="00AE1388"/>
    <w:rsid w:val="00AF3982"/>
    <w:rsid w:val="00B246DB"/>
    <w:rsid w:val="00B24BE7"/>
    <w:rsid w:val="00B50294"/>
    <w:rsid w:val="00B57D6E"/>
    <w:rsid w:val="00BA05BE"/>
    <w:rsid w:val="00C04114"/>
    <w:rsid w:val="00C053E9"/>
    <w:rsid w:val="00C701F7"/>
    <w:rsid w:val="00C70786"/>
    <w:rsid w:val="00CC2903"/>
    <w:rsid w:val="00CE6CB7"/>
    <w:rsid w:val="00D10958"/>
    <w:rsid w:val="00D66593"/>
    <w:rsid w:val="00DB10EA"/>
    <w:rsid w:val="00DE6DA2"/>
    <w:rsid w:val="00DF2D30"/>
    <w:rsid w:val="00E27C6B"/>
    <w:rsid w:val="00E36586"/>
    <w:rsid w:val="00E4786A"/>
    <w:rsid w:val="00E55D74"/>
    <w:rsid w:val="00E6540C"/>
    <w:rsid w:val="00E81E2A"/>
    <w:rsid w:val="00EC114A"/>
    <w:rsid w:val="00EC33FF"/>
    <w:rsid w:val="00EE0952"/>
    <w:rsid w:val="00F1737B"/>
    <w:rsid w:val="00F33DD2"/>
    <w:rsid w:val="00FE0F43"/>
    <w:rsid w:val="00FE5C0F"/>
    <w:rsid w:val="00FF44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D7F508"/>
  <w14:defaultImageDpi w14:val="32767"/>
  <w15:chartTrackingRefBased/>
  <w15:docId w15:val="{55A5A0D7-935B-4972-B826-50EDA88F2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83B"/>
    <w:pPr>
      <w:spacing w:before="40" w:after="360"/>
      <w:ind w:left="720" w:right="720"/>
    </w:pPr>
    <w:rPr>
      <w:rFonts w:eastAsiaTheme="minorHAnsi"/>
      <w:color w:val="595959" w:themeColor="text1" w:themeTint="A6"/>
      <w:kern w:val="20"/>
      <w:szCs w:val="20"/>
    </w:rPr>
  </w:style>
  <w:style w:type="paragraph" w:styleId="Heading1">
    <w:name w:val="heading 1"/>
    <w:basedOn w:val="Normal"/>
    <w:next w:val="Normal"/>
    <w:link w:val="Heading1Char"/>
    <w:uiPriority w:val="8"/>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Heading2">
    <w:name w:val="heading 2"/>
    <w:basedOn w:val="Normal"/>
    <w:next w:val="Normal"/>
    <w:link w:val="Heading2Ch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8"/>
    <w:rsid w:val="003E24DF"/>
    <w:rPr>
      <w:rFonts w:asciiTheme="majorHAnsi" w:eastAsiaTheme="majorEastAsia" w:hAnsiTheme="majorHAnsi" w:cstheme="majorBidi"/>
      <w:caps/>
      <w:color w:val="112F51" w:themeColor="accent1" w:themeShade="BF"/>
      <w:kern w:val="20"/>
      <w:sz w:val="20"/>
      <w:szCs w:val="20"/>
    </w:rPr>
  </w:style>
  <w:style w:type="paragraph" w:customStyle="1" w:styleId="Recipient">
    <w:name w:val="Recipient"/>
    <w:basedOn w:val="Normal"/>
    <w:uiPriority w:val="3"/>
    <w:qFormat/>
    <w:rsid w:val="00A66B18"/>
    <w:pPr>
      <w:spacing w:before="840" w:after="40"/>
    </w:pPr>
    <w:rPr>
      <w:b/>
      <w:bCs/>
      <w:color w:val="000000" w:themeColor="text1"/>
    </w:rPr>
  </w:style>
  <w:style w:type="paragraph" w:styleId="Salutation">
    <w:name w:val="Salutation"/>
    <w:basedOn w:val="Normal"/>
    <w:link w:val="SalutationChar"/>
    <w:uiPriority w:val="4"/>
    <w:unhideWhenUsed/>
    <w:qFormat/>
    <w:rsid w:val="00A66B18"/>
    <w:pPr>
      <w:spacing w:before="720"/>
    </w:pPr>
  </w:style>
  <w:style w:type="character" w:customStyle="1" w:styleId="SalutationChar">
    <w:name w:val="Salutation Char"/>
    <w:basedOn w:val="DefaultParagraphFont"/>
    <w:link w:val="Salutation"/>
    <w:uiPriority w:val="4"/>
    <w:rsid w:val="00A66B18"/>
    <w:rPr>
      <w:rFonts w:eastAsiaTheme="minorHAnsi"/>
      <w:color w:val="595959" w:themeColor="text1" w:themeTint="A6"/>
      <w:kern w:val="20"/>
      <w:sz w:val="20"/>
      <w:szCs w:val="20"/>
    </w:rPr>
  </w:style>
  <w:style w:type="paragraph" w:styleId="Closing">
    <w:name w:val="Closing"/>
    <w:basedOn w:val="Normal"/>
    <w:next w:val="Signature"/>
    <w:link w:val="ClosingChar"/>
    <w:uiPriority w:val="6"/>
    <w:unhideWhenUsed/>
    <w:qFormat/>
    <w:rsid w:val="00A6783B"/>
    <w:pPr>
      <w:spacing w:before="480" w:after="960"/>
    </w:pPr>
  </w:style>
  <w:style w:type="character" w:customStyle="1" w:styleId="ClosingChar">
    <w:name w:val="Closing Char"/>
    <w:basedOn w:val="DefaultParagraphFont"/>
    <w:link w:val="Closing"/>
    <w:uiPriority w:val="6"/>
    <w:rsid w:val="00A6783B"/>
    <w:rPr>
      <w:rFonts w:eastAsiaTheme="minorHAnsi"/>
      <w:color w:val="595959" w:themeColor="text1" w:themeTint="A6"/>
      <w:kern w:val="20"/>
      <w:szCs w:val="20"/>
    </w:rPr>
  </w:style>
  <w:style w:type="paragraph" w:styleId="Signature">
    <w:name w:val="Signature"/>
    <w:basedOn w:val="Normal"/>
    <w:link w:val="SignatureChar"/>
    <w:uiPriority w:val="7"/>
    <w:unhideWhenUsed/>
    <w:qFormat/>
    <w:rsid w:val="00A6783B"/>
    <w:pPr>
      <w:contextualSpacing/>
    </w:pPr>
    <w:rPr>
      <w:b/>
      <w:bCs/>
      <w:color w:val="17406D" w:themeColor="accent1"/>
    </w:rPr>
  </w:style>
  <w:style w:type="character" w:customStyle="1" w:styleId="SignatureChar">
    <w:name w:val="Signature Char"/>
    <w:basedOn w:val="DefaultParagraphFont"/>
    <w:link w:val="Signature"/>
    <w:uiPriority w:val="7"/>
    <w:rsid w:val="00A6783B"/>
    <w:rPr>
      <w:rFonts w:eastAsiaTheme="minorHAnsi"/>
      <w:b/>
      <w:bCs/>
      <w:color w:val="17406D" w:themeColor="accent1"/>
      <w:kern w:val="20"/>
      <w:szCs w:val="20"/>
    </w:rPr>
  </w:style>
  <w:style w:type="paragraph" w:styleId="Header">
    <w:name w:val="header"/>
    <w:basedOn w:val="Normal"/>
    <w:link w:val="HeaderChar"/>
    <w:uiPriority w:val="99"/>
    <w:unhideWhenUsed/>
    <w:rsid w:val="003E24DF"/>
    <w:pPr>
      <w:spacing w:after="0"/>
      <w:jc w:val="right"/>
    </w:pPr>
  </w:style>
  <w:style w:type="character" w:customStyle="1" w:styleId="HeaderChar">
    <w:name w:val="Header Char"/>
    <w:basedOn w:val="DefaultParagraphFont"/>
    <w:link w:val="Header"/>
    <w:uiPriority w:val="99"/>
    <w:rsid w:val="003E24DF"/>
    <w:rPr>
      <w:rFonts w:eastAsiaTheme="minorHAnsi"/>
      <w:color w:val="595959" w:themeColor="text1" w:themeTint="A6"/>
      <w:kern w:val="20"/>
      <w:sz w:val="20"/>
      <w:szCs w:val="20"/>
    </w:rPr>
  </w:style>
  <w:style w:type="character" w:styleId="Strong">
    <w:name w:val="Strong"/>
    <w:basedOn w:val="DefaultParagraphFont"/>
    <w:uiPriority w:val="1"/>
    <w:semiHidden/>
    <w:rsid w:val="003E24DF"/>
    <w:rPr>
      <w:b/>
      <w:bCs/>
    </w:rPr>
  </w:style>
  <w:style w:type="paragraph" w:customStyle="1" w:styleId="ContactInfo">
    <w:name w:val="Contact Info"/>
    <w:basedOn w:val="Normal"/>
    <w:uiPriority w:val="1"/>
    <w:qFormat/>
    <w:rsid w:val="00A66B18"/>
    <w:pPr>
      <w:spacing w:before="0" w:after="0"/>
    </w:pPr>
    <w:rPr>
      <w:color w:val="FFFFFF" w:themeColor="background1"/>
    </w:rPr>
  </w:style>
  <w:style w:type="character" w:customStyle="1" w:styleId="Heading2Char">
    <w:name w:val="Heading 2 Char"/>
    <w:basedOn w:val="DefaultParagraphFont"/>
    <w:link w:val="Heading2"/>
    <w:uiPriority w:val="9"/>
    <w:rsid w:val="004A2B0D"/>
    <w:rPr>
      <w:rFonts w:asciiTheme="majorHAnsi" w:eastAsiaTheme="majorEastAsia" w:hAnsiTheme="majorHAnsi" w:cstheme="majorBidi"/>
      <w:color w:val="112F51" w:themeColor="accent1" w:themeShade="BF"/>
      <w:kern w:val="20"/>
      <w:sz w:val="26"/>
      <w:szCs w:val="26"/>
    </w:rPr>
  </w:style>
  <w:style w:type="paragraph" w:styleId="NormalWeb">
    <w:name w:val="Normal (Web)"/>
    <w:basedOn w:val="Normal"/>
    <w:uiPriority w:val="99"/>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PlaceholderText">
    <w:name w:val="Placeholder Text"/>
    <w:basedOn w:val="DefaultParagraphFont"/>
    <w:uiPriority w:val="99"/>
    <w:semiHidden/>
    <w:rsid w:val="001766D6"/>
    <w:rPr>
      <w:color w:val="808080"/>
    </w:rPr>
  </w:style>
  <w:style w:type="paragraph" w:styleId="Footer">
    <w:name w:val="footer"/>
    <w:basedOn w:val="Normal"/>
    <w:link w:val="FooterChar"/>
    <w:uiPriority w:val="99"/>
    <w:unhideWhenUsed/>
    <w:rsid w:val="00A66B18"/>
    <w:pPr>
      <w:tabs>
        <w:tab w:val="center" w:pos="4680"/>
        <w:tab w:val="right" w:pos="9360"/>
      </w:tabs>
      <w:spacing w:before="0" w:after="0"/>
    </w:pPr>
  </w:style>
  <w:style w:type="character" w:customStyle="1" w:styleId="FooterChar">
    <w:name w:val="Footer Char"/>
    <w:basedOn w:val="DefaultParagraphFont"/>
    <w:link w:val="Footer"/>
    <w:uiPriority w:val="99"/>
    <w:rsid w:val="00A66B18"/>
    <w:rPr>
      <w:rFonts w:eastAsiaTheme="minorHAnsi"/>
      <w:color w:val="595959" w:themeColor="text1" w:themeTint="A6"/>
      <w:kern w:val="20"/>
      <w:sz w:val="20"/>
      <w:szCs w:val="20"/>
    </w:rPr>
  </w:style>
  <w:style w:type="paragraph" w:customStyle="1" w:styleId="Logo">
    <w:name w:val="Logo"/>
    <w:basedOn w:val="Normal"/>
    <w:next w:val="Normal"/>
    <w:link w:val="LogoChar"/>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LogoChar">
    <w:name w:val="Logo Char"/>
    <w:basedOn w:val="DefaultParagraphFont"/>
    <w:link w:val="Logo"/>
    <w:rsid w:val="00AA089B"/>
    <w:rPr>
      <w:rFonts w:eastAsiaTheme="minorHAnsi" w:hAnsi="Calibri"/>
      <w:b/>
      <w:bCs/>
      <w:color w:val="FFFFFF" w:themeColor="background1"/>
      <w:spacing w:val="120"/>
      <w:kern w:val="24"/>
      <w:sz w:val="44"/>
      <w:szCs w:val="48"/>
    </w:rPr>
  </w:style>
  <w:style w:type="paragraph" w:styleId="ListParagraph">
    <w:name w:val="List Paragraph"/>
    <w:basedOn w:val="Normal"/>
    <w:uiPriority w:val="34"/>
    <w:qFormat/>
    <w:rsid w:val="00EC33FF"/>
    <w:pPr>
      <w:contextualSpacing/>
    </w:pPr>
  </w:style>
  <w:style w:type="table" w:styleId="TableGrid">
    <w:name w:val="Table Grid"/>
    <w:basedOn w:val="TableNormal"/>
    <w:uiPriority w:val="39"/>
    <w:rsid w:val="004D13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25F9"/>
    <w:rPr>
      <w:color w:val="F49100" w:themeColor="hyperlink"/>
      <w:u w:val="single"/>
    </w:rPr>
  </w:style>
  <w:style w:type="character" w:customStyle="1" w:styleId="UnresolvedMention1">
    <w:name w:val="Unresolved Mention1"/>
    <w:basedOn w:val="DefaultParagraphFont"/>
    <w:uiPriority w:val="99"/>
    <w:semiHidden/>
    <w:unhideWhenUsed/>
    <w:rsid w:val="004225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2389747">
      <w:bodyDiv w:val="1"/>
      <w:marLeft w:val="0"/>
      <w:marRight w:val="0"/>
      <w:marTop w:val="0"/>
      <w:marBottom w:val="0"/>
      <w:divBdr>
        <w:top w:val="none" w:sz="0" w:space="0" w:color="auto"/>
        <w:left w:val="none" w:sz="0" w:space="0" w:color="auto"/>
        <w:bottom w:val="none" w:sz="0" w:space="0" w:color="auto"/>
        <w:right w:val="none" w:sz="0" w:space="0" w:color="auto"/>
      </w:divBdr>
    </w:div>
    <w:div w:id="741954403">
      <w:bodyDiv w:val="1"/>
      <w:marLeft w:val="0"/>
      <w:marRight w:val="0"/>
      <w:marTop w:val="0"/>
      <w:marBottom w:val="0"/>
      <w:divBdr>
        <w:top w:val="none" w:sz="0" w:space="0" w:color="auto"/>
        <w:left w:val="none" w:sz="0" w:space="0" w:color="auto"/>
        <w:bottom w:val="none" w:sz="0" w:space="0" w:color="auto"/>
        <w:right w:val="none" w:sz="0" w:space="0" w:color="auto"/>
      </w:divBdr>
    </w:div>
    <w:div w:id="995113098">
      <w:bodyDiv w:val="1"/>
      <w:marLeft w:val="0"/>
      <w:marRight w:val="0"/>
      <w:marTop w:val="0"/>
      <w:marBottom w:val="0"/>
      <w:divBdr>
        <w:top w:val="none" w:sz="0" w:space="0" w:color="auto"/>
        <w:left w:val="none" w:sz="0" w:space="0" w:color="auto"/>
        <w:bottom w:val="none" w:sz="0" w:space="0" w:color="auto"/>
        <w:right w:val="none" w:sz="0" w:space="0" w:color="auto"/>
      </w:divBdr>
    </w:div>
    <w:div w:id="1631519740">
      <w:bodyDiv w:val="1"/>
      <w:marLeft w:val="0"/>
      <w:marRight w:val="0"/>
      <w:marTop w:val="0"/>
      <w:marBottom w:val="0"/>
      <w:divBdr>
        <w:top w:val="none" w:sz="0" w:space="0" w:color="auto"/>
        <w:left w:val="none" w:sz="0" w:space="0" w:color="auto"/>
        <w:bottom w:val="none" w:sz="0" w:space="0" w:color="auto"/>
        <w:right w:val="none" w:sz="0" w:space="0" w:color="auto"/>
      </w:divBdr>
    </w:div>
    <w:div w:id="1683430412">
      <w:bodyDiv w:val="1"/>
      <w:marLeft w:val="0"/>
      <w:marRight w:val="0"/>
      <w:marTop w:val="0"/>
      <w:marBottom w:val="0"/>
      <w:divBdr>
        <w:top w:val="none" w:sz="0" w:space="0" w:color="auto"/>
        <w:left w:val="none" w:sz="0" w:space="0" w:color="auto"/>
        <w:bottom w:val="none" w:sz="0" w:space="0" w:color="auto"/>
        <w:right w:val="none" w:sz="0" w:space="0" w:color="auto"/>
      </w:divBdr>
    </w:div>
    <w:div w:id="1935816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customXml" Target="../customXml/item3.xml"/><Relationship Id="rId21" Type="http://schemas.openxmlformats.org/officeDocument/2006/relationships/image" Target="media/image12.jp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ycea1\AppData\Roaming\Microsoft\Templates\Blue%20curve%20letterhead.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a8a52e8c320b9a064ae3583ae3861c9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8020cb39231a0945110f9cd888b521a"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2D5B660-4932-4A22-8C59-4E5235DA80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072AD07-53A3-41FC-A530-2744C14395A4}">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EA04023A-A2A1-445E-8B7C-04FB2DBA590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Blue curve letterhead.dotx</Template>
  <TotalTime>210</TotalTime>
  <Pages>10</Pages>
  <Words>474</Words>
  <Characters>2708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Yash Shinde</cp:lastModifiedBy>
  <cp:revision>2</cp:revision>
  <dcterms:created xsi:type="dcterms:W3CDTF">2019-09-30T01:26:00Z</dcterms:created>
  <dcterms:modified xsi:type="dcterms:W3CDTF">2024-07-14T11:42:00Z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